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F320" w14:textId="5187BDD1" w:rsidR="00377F76" w:rsidRPr="00377F76" w:rsidRDefault="007C21F9" w:rsidP="00377F76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3F07951A" wp14:editId="5A6BB3A3">
            <wp:extent cx="570839" cy="570839"/>
            <wp:effectExtent l="0" t="0" r="0" b="0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1" cy="5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9C">
        <w:rPr>
          <w:noProof/>
          <w:lang w:eastAsia="zh-CN"/>
        </w:rPr>
        <w:t xml:space="preserve">               </w:t>
      </w:r>
      <w:r w:rsidR="00377F76">
        <w:rPr>
          <w:noProof/>
          <w:lang w:eastAsia="zh-CN"/>
        </w:rPr>
        <w:t xml:space="preserve">     </w:t>
      </w:r>
      <w:r w:rsidR="00974BCF">
        <w:rPr>
          <w:noProof/>
          <w:lang w:eastAsia="zh-CN"/>
        </w:rPr>
        <w:t xml:space="preserve"> </w:t>
      </w:r>
      <w:r w:rsidR="00377F76" w:rsidRP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>S</w:t>
      </w:r>
      <w:r w:rsid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 xml:space="preserve">an Francisco Bay University </w:t>
      </w:r>
    </w:p>
    <w:p w14:paraId="30D75787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46CDCA44" w14:textId="1A1E8228" w:rsidR="008B76B5" w:rsidRPr="008B76B5" w:rsidRDefault="008B76B5" w:rsidP="008B76B5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 w:rsidRPr="008B76B5">
        <w:rPr>
          <w:rFonts w:eastAsia="TimesNewRomanPS-BoldMT" w:cs="SimSun"/>
          <w:b/>
          <w:bCs/>
          <w:sz w:val="24"/>
          <w:lang w:eastAsia="zh-CN"/>
        </w:rPr>
        <w:t>EE553 - System on Chip (SOC) Design</w:t>
      </w:r>
    </w:p>
    <w:p w14:paraId="17FE5661" w14:textId="051B1C5E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6F64E6">
        <w:rPr>
          <w:rFonts w:eastAsia="TimesNewRomanPS-BoldMT" w:cs="SimSun"/>
          <w:b/>
          <w:bCs/>
          <w:sz w:val="24"/>
          <w:lang w:eastAsia="zh-CN"/>
        </w:rPr>
        <w:t>Assignment #</w:t>
      </w:r>
      <w:r w:rsidR="006647C6">
        <w:rPr>
          <w:rFonts w:eastAsia="TimesNewRomanPS-BoldMT" w:cs="SimSun"/>
          <w:b/>
          <w:bCs/>
          <w:sz w:val="24"/>
          <w:lang w:eastAsia="zh-CN"/>
        </w:rPr>
        <w:t>2</w:t>
      </w:r>
    </w:p>
    <w:p w14:paraId="134474F3" w14:textId="7A7F9B80" w:rsidR="00165779" w:rsidRDefault="006E57B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  <w:r>
        <w:rPr>
          <w:rFonts w:eastAsia="TimesNewRomanPS-BoldMT" w:cs="SimSun"/>
          <w:b/>
          <w:bCs/>
          <w:sz w:val="24"/>
          <w:lang w:eastAsia="zh-CN"/>
        </w:rPr>
        <w:t>/</w:t>
      </w:r>
      <w:r w:rsidR="00A046D2">
        <w:rPr>
          <w:rFonts w:eastAsia="TimesNewRomanPS-BoldMT" w:cs="SimSun"/>
          <w:b/>
          <w:bCs/>
          <w:sz w:val="24"/>
          <w:lang w:eastAsia="zh-CN"/>
        </w:rPr>
        <w:t>1</w:t>
      </w:r>
      <w:r w:rsidR="00EA2339">
        <w:rPr>
          <w:rFonts w:eastAsia="TimesNewRomanPS-BoldMT" w:cs="SimSun"/>
          <w:b/>
          <w:bCs/>
          <w:sz w:val="24"/>
          <w:lang w:eastAsia="zh-CN"/>
        </w:rPr>
        <w:t>2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</w:p>
    <w:p w14:paraId="7D75C868" w14:textId="1271E3B0" w:rsidR="00EB7ED5" w:rsidRDefault="00B86011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  Student ID: 19590</w:t>
      </w:r>
    </w:p>
    <w:p w14:paraId="44473A1C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7B8D27F9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7143798F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520883" w14:textId="3F0DC37C" w:rsidR="008E4930" w:rsidRPr="008E4930" w:rsidRDefault="008E4930" w:rsidP="008E4930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Push the answer sheet</w:t>
      </w:r>
      <w:r w:rsidR="00F6607B">
        <w:rPr>
          <w:rFonts w:eastAsia="TimesNewRomanPS-BoldMT" w:cs="SimSun"/>
          <w:b/>
          <w:bCs/>
          <w:sz w:val="24"/>
          <w:lang w:eastAsia="zh-CN"/>
        </w:rPr>
        <w:t xml:space="preserve"> to </w:t>
      </w:r>
      <w:proofErr w:type="spellStart"/>
      <w:r w:rsidR="00F6607B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</w:p>
    <w:p w14:paraId="2F5631FC" w14:textId="04A1193E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18C86E6F" w14:textId="6A2EF370" w:rsidR="00165779" w:rsidRPr="00D43BE6" w:rsidRDefault="00165779" w:rsidP="00655576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4"/>
          <w:lang w:eastAsia="zh-CN"/>
        </w:rPr>
      </w:pPr>
      <w:r w:rsidRPr="00D43BE6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5C4162A7" w14:textId="77777777" w:rsidR="00E317EF" w:rsidRDefault="00E317EF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537281B3" w14:textId="77777777" w:rsidR="00AA34F2" w:rsidRDefault="00AA34F2" w:rsidP="00AA34F2">
      <w:pPr>
        <w:tabs>
          <w:tab w:val="left" w:pos="0"/>
          <w:tab w:val="left" w:pos="360"/>
        </w:tabs>
        <w:rPr>
          <w:sz w:val="23"/>
          <w:szCs w:val="23"/>
        </w:rPr>
      </w:pPr>
    </w:p>
    <w:p w14:paraId="57D40D1B" w14:textId="1D811FD7" w:rsidR="008A6273" w:rsidRDefault="001237ED" w:rsidP="008A6273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Rei</w:t>
      </w:r>
      <w:r w:rsidR="007D168E">
        <w:rPr>
          <w:rFonts w:eastAsia="TimesNewRomanPS-BoldMT" w:cs="SimSun"/>
          <w:bCs/>
          <w:sz w:val="24"/>
          <w:lang w:eastAsia="zh-CN"/>
        </w:rPr>
        <w:t xml:space="preserve">nstall </w:t>
      </w:r>
      <w:proofErr w:type="spellStart"/>
      <w:r w:rsidR="007D168E">
        <w:rPr>
          <w:rFonts w:eastAsia="TimesNewRomanPS-BoldMT" w:cs="SimSun"/>
          <w:bCs/>
          <w:sz w:val="24"/>
          <w:lang w:eastAsia="zh-CN"/>
        </w:rPr>
        <w:t>Vivado</w:t>
      </w:r>
      <w:proofErr w:type="spellEnd"/>
      <w:r>
        <w:rPr>
          <w:rFonts w:eastAsia="TimesNewRomanPS-BoldMT" w:cs="SimSun"/>
          <w:bCs/>
          <w:sz w:val="24"/>
          <w:lang w:eastAsia="zh-CN"/>
        </w:rPr>
        <w:t>-SDK</w:t>
      </w:r>
      <w:r w:rsidR="007D168E">
        <w:rPr>
          <w:rFonts w:eastAsia="TimesNewRomanPS-BoldMT" w:cs="SimSun"/>
          <w:bCs/>
          <w:sz w:val="24"/>
          <w:lang w:eastAsia="zh-CN"/>
        </w:rPr>
        <w:t xml:space="preserve"> for SoC design</w:t>
      </w:r>
      <w:r w:rsidR="007A3148">
        <w:rPr>
          <w:rFonts w:eastAsia="TimesNewRomanPS-BoldMT" w:cs="SimSun"/>
          <w:bCs/>
          <w:sz w:val="24"/>
          <w:lang w:eastAsia="zh-CN"/>
        </w:rPr>
        <w:t xml:space="preserve"> following the </w:t>
      </w:r>
      <w:r w:rsidR="00AC4DE0">
        <w:rPr>
          <w:rFonts w:eastAsia="TimesNewRomanPS-BoldMT" w:cs="SimSun"/>
          <w:bCs/>
          <w:sz w:val="24"/>
          <w:lang w:eastAsia="zh-CN"/>
        </w:rPr>
        <w:t>instruction</w:t>
      </w:r>
      <w:r w:rsidR="00F751B1">
        <w:rPr>
          <w:rFonts w:eastAsia="TimesNewRomanPS-BoldMT" w:cs="SimSun"/>
          <w:bCs/>
          <w:sz w:val="24"/>
          <w:lang w:eastAsia="zh-CN"/>
        </w:rPr>
        <w:t>s</w:t>
      </w:r>
      <w:r w:rsidR="00AC4DE0">
        <w:rPr>
          <w:rFonts w:eastAsia="TimesNewRomanPS-BoldMT" w:cs="SimSun"/>
          <w:bCs/>
          <w:sz w:val="24"/>
          <w:lang w:eastAsia="zh-CN"/>
        </w:rPr>
        <w:t xml:space="preserve"> in the </w:t>
      </w:r>
      <w:r w:rsidR="007A3148">
        <w:rPr>
          <w:rFonts w:eastAsia="TimesNewRomanPS-BoldMT" w:cs="SimSun"/>
          <w:bCs/>
          <w:sz w:val="24"/>
          <w:lang w:eastAsia="zh-CN"/>
        </w:rPr>
        <w:t>tutorial</w:t>
      </w:r>
      <w:r w:rsidR="00DB5995">
        <w:rPr>
          <w:rFonts w:eastAsia="TimesNewRomanPS-BoldMT" w:cs="SimSun"/>
          <w:bCs/>
          <w:sz w:val="24"/>
          <w:lang w:eastAsia="zh-CN"/>
        </w:rPr>
        <w:t xml:space="preserve"> “</w:t>
      </w:r>
      <w:proofErr w:type="spellStart"/>
      <w:r w:rsidR="00DB5995" w:rsidRPr="00DB5995">
        <w:rPr>
          <w:rFonts w:eastAsia="TimesNewRomanPS-BoldMT" w:cs="SimSun"/>
          <w:bCs/>
          <w:sz w:val="24"/>
          <w:lang w:eastAsia="zh-CN"/>
        </w:rPr>
        <w:t>Vivado</w:t>
      </w:r>
      <w:proofErr w:type="spellEnd"/>
      <w:r w:rsidR="00DB5995" w:rsidRPr="00DB5995">
        <w:rPr>
          <w:rFonts w:eastAsia="TimesNewRomanPS-BoldMT" w:cs="SimSun"/>
          <w:bCs/>
          <w:sz w:val="24"/>
          <w:lang w:eastAsia="zh-CN"/>
        </w:rPr>
        <w:t>-SDK Installation Tutorial</w:t>
      </w:r>
      <w:r w:rsidR="00DB5995">
        <w:rPr>
          <w:rFonts w:eastAsia="TimesNewRomanPS-BoldMT" w:cs="SimSun"/>
          <w:bCs/>
          <w:sz w:val="24"/>
          <w:lang w:eastAsia="zh-CN"/>
        </w:rPr>
        <w:t>”</w:t>
      </w:r>
    </w:p>
    <w:p w14:paraId="7DAF4E6C" w14:textId="496084D6" w:rsidR="001C4CE2" w:rsidRDefault="001C4CE2" w:rsidP="001C4CE2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3EEB5BB" w14:textId="26062E2D" w:rsidR="001C4CE2" w:rsidRDefault="001C4CE2" w:rsidP="001C4CE2">
      <w:pPr>
        <w:pStyle w:val="ListParagraph"/>
        <w:snapToGrid w:val="0"/>
        <w:contextualSpacing/>
      </w:pPr>
      <w:r>
        <w:t xml:space="preserve">1. Create an account at the following link </w:t>
      </w:r>
      <w:hyperlink r:id="rId6" w:history="1">
        <w:r w:rsidRPr="008B5FB3">
          <w:rPr>
            <w:rStyle w:val="Hyperlink"/>
          </w:rPr>
          <w:t>https://login.xilinx.com/app/xilinxinc_f5awsprod_1/exknv8ms950lm0Ldh0x7/sso/saml</w:t>
        </w:r>
      </w:hyperlink>
    </w:p>
    <w:p w14:paraId="3D1A9751" w14:textId="77777777" w:rsidR="001C4CE2" w:rsidRDefault="001C4CE2" w:rsidP="001C4CE2">
      <w:pPr>
        <w:pStyle w:val="ListParagraph"/>
        <w:snapToGrid w:val="0"/>
        <w:contextualSpacing/>
      </w:pPr>
    </w:p>
    <w:p w14:paraId="6DD231D6" w14:textId="1266856D" w:rsidR="001C4CE2" w:rsidRDefault="001C4CE2" w:rsidP="001C4CE2">
      <w:pPr>
        <w:pStyle w:val="ListParagraph"/>
        <w:snapToGrid w:val="0"/>
        <w:contextualSpacing/>
      </w:pPr>
      <w:r>
        <w:t xml:space="preserve">2. Download the latest version of </w:t>
      </w:r>
      <w:proofErr w:type="spellStart"/>
      <w:r>
        <w:t>Vivado</w:t>
      </w:r>
      <w:proofErr w:type="spellEnd"/>
      <w:r>
        <w:t xml:space="preserve"> </w:t>
      </w:r>
      <w:hyperlink r:id="rId7" w:history="1">
        <w:r w:rsidRPr="008B5FB3">
          <w:rPr>
            <w:rStyle w:val="Hyperlink"/>
          </w:rPr>
          <w:t>https://www.xilinx.com/support/download.html</w:t>
        </w:r>
      </w:hyperlink>
    </w:p>
    <w:p w14:paraId="68892BF6" w14:textId="71687200" w:rsidR="008A6273" w:rsidRDefault="008A6273" w:rsidP="008A627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0E38F12" w14:textId="77777777" w:rsidR="001C4CE2" w:rsidRDefault="00B076C7" w:rsidP="001C4CE2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38931C7" wp14:editId="023088C5">
            <wp:extent cx="4389079" cy="212968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873" cy="21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0BC4" w14:textId="77777777" w:rsidR="001C4CE2" w:rsidRDefault="001C4CE2" w:rsidP="001C4CE2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59CAA8AA" w14:textId="04F45246" w:rsidR="001C4CE2" w:rsidRPr="001C4CE2" w:rsidRDefault="001C4CE2" w:rsidP="001C4CE2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7D629B0" wp14:editId="2C8D3A28">
            <wp:extent cx="4865077" cy="1255000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192" cy="12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14B9" w14:textId="0771B39C" w:rsidR="00B076C7" w:rsidRDefault="00B076C7" w:rsidP="008A627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0041634" w14:textId="63062842" w:rsidR="00B076C7" w:rsidRDefault="001C4CE2" w:rsidP="008A627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DE751AD" wp14:editId="5B6594B1">
            <wp:extent cx="5543550" cy="245681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63A2" w14:textId="7A52411F" w:rsidR="001C4CE2" w:rsidRDefault="001C4CE2" w:rsidP="008A6273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0994B75" w14:textId="460C2214" w:rsidR="001C4CE2" w:rsidRDefault="001C4CE2" w:rsidP="00EB7F49">
      <w:pPr>
        <w:pStyle w:val="ListParagraph"/>
        <w:snapToGrid w:val="0"/>
        <w:contextualSpacing/>
        <w:jc w:val="center"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32C2FA1" wp14:editId="612C07DB">
            <wp:extent cx="3133725" cy="2324100"/>
            <wp:effectExtent l="0" t="0" r="9525" b="0"/>
            <wp:docPr id="5" name="Picture 5" descr="Graphical user interface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logo, company n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447D" w14:textId="734DBB4B" w:rsidR="00EB7F49" w:rsidRDefault="00EB7F49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081719B8" w14:textId="7F11C8DF" w:rsidR="00EB7F49" w:rsidRDefault="00EB7F49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1BB87EC" wp14:editId="02512C01">
            <wp:extent cx="4911969" cy="3753465"/>
            <wp:effectExtent l="0" t="0" r="317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127" cy="37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127" w14:textId="36E1175E" w:rsidR="00EB7F49" w:rsidRDefault="00EB7F49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92751EB" wp14:editId="55C9B993">
            <wp:extent cx="5222631" cy="400999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214" cy="40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841" w14:textId="12350001" w:rsidR="00EB7F49" w:rsidRDefault="00EB7F49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64DD69F" w14:textId="3CA4C58F" w:rsidR="00EB7F49" w:rsidRDefault="00EB7F49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49AA0F84" wp14:editId="1A5EA9CC">
            <wp:extent cx="5543550" cy="4222115"/>
            <wp:effectExtent l="0" t="0" r="0" b="6985"/>
            <wp:docPr id="8" name="Picture 8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DF9C" w14:textId="2E791270" w:rsidR="00EB7F49" w:rsidRDefault="00EB7F49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5C51179" w14:textId="402BE2B4" w:rsidR="00673F9D" w:rsidRDefault="00673F9D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5E315CB" wp14:editId="0BB880A5">
            <wp:extent cx="5543550" cy="4242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E609" w14:textId="7D88C938" w:rsidR="00673F9D" w:rsidRDefault="00673F9D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039C7204" w14:textId="2FD15361" w:rsidR="00673F9D" w:rsidRDefault="00673F9D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2323FC3" wp14:editId="77025705">
            <wp:extent cx="5543550" cy="42297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6DC2" w14:textId="314D2A8D" w:rsidR="00673F9D" w:rsidRDefault="00673F9D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866272E" w14:textId="05532232" w:rsidR="00673F9D" w:rsidRDefault="00673F9D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0B4AD96" wp14:editId="7FD7A930">
            <wp:extent cx="5543550" cy="429069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D9F" w14:textId="5FD2C536" w:rsidR="004F1700" w:rsidRDefault="004F1700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3E48A66" w14:textId="2D3EFE45" w:rsidR="004F1700" w:rsidRDefault="004F1700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0ECB679" wp14:editId="22D7009B">
            <wp:extent cx="5543550" cy="420179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6D3D" w14:textId="56BD3381" w:rsidR="004F1700" w:rsidRDefault="004F1700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36DB2DB" w14:textId="51709B38" w:rsidR="004F1700" w:rsidRDefault="004F1700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832E587" wp14:editId="49B8CBD6">
            <wp:extent cx="5543550" cy="4233545"/>
            <wp:effectExtent l="0" t="0" r="0" b="0"/>
            <wp:docPr id="13" name="Picture 1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PowerPoi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A24F" w14:textId="4C51B920" w:rsidR="004F1700" w:rsidRDefault="004F1700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637E121" w14:textId="76682431" w:rsidR="004F1700" w:rsidRDefault="004F1700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EF16C18" wp14:editId="3D3D5EBC">
            <wp:extent cx="5543550" cy="423799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5A19" w14:textId="1210D5FD" w:rsidR="004F1700" w:rsidRDefault="004F1700" w:rsidP="00EB7F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sectPr w:rsidR="004F1700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96EAA"/>
    <w:multiLevelType w:val="hybridMultilevel"/>
    <w:tmpl w:val="30BAA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7A2B"/>
    <w:rsid w:val="00024204"/>
    <w:rsid w:val="00025C67"/>
    <w:rsid w:val="00040ACC"/>
    <w:rsid w:val="00065D9B"/>
    <w:rsid w:val="00075BFE"/>
    <w:rsid w:val="00086983"/>
    <w:rsid w:val="000A26AD"/>
    <w:rsid w:val="000B204A"/>
    <w:rsid w:val="000C0F1B"/>
    <w:rsid w:val="000C360E"/>
    <w:rsid w:val="000E29C9"/>
    <w:rsid w:val="000F674C"/>
    <w:rsid w:val="00110A75"/>
    <w:rsid w:val="00113E59"/>
    <w:rsid w:val="001237ED"/>
    <w:rsid w:val="0012477B"/>
    <w:rsid w:val="00125B78"/>
    <w:rsid w:val="001433EA"/>
    <w:rsid w:val="00145B96"/>
    <w:rsid w:val="00145E0A"/>
    <w:rsid w:val="00155026"/>
    <w:rsid w:val="00165779"/>
    <w:rsid w:val="00170DCE"/>
    <w:rsid w:val="00172A27"/>
    <w:rsid w:val="00196CBE"/>
    <w:rsid w:val="001A12F5"/>
    <w:rsid w:val="001A560B"/>
    <w:rsid w:val="001C3131"/>
    <w:rsid w:val="001C4CE2"/>
    <w:rsid w:val="001C69F1"/>
    <w:rsid w:val="001D10C6"/>
    <w:rsid w:val="001E1EDC"/>
    <w:rsid w:val="0020446C"/>
    <w:rsid w:val="00205639"/>
    <w:rsid w:val="00205FEE"/>
    <w:rsid w:val="00214993"/>
    <w:rsid w:val="002176AA"/>
    <w:rsid w:val="00231536"/>
    <w:rsid w:val="00231B7C"/>
    <w:rsid w:val="002344F7"/>
    <w:rsid w:val="00253CF9"/>
    <w:rsid w:val="00270E35"/>
    <w:rsid w:val="0027501D"/>
    <w:rsid w:val="002C1272"/>
    <w:rsid w:val="002C3083"/>
    <w:rsid w:val="002C34DE"/>
    <w:rsid w:val="002C3C6F"/>
    <w:rsid w:val="002C76F4"/>
    <w:rsid w:val="002D0D57"/>
    <w:rsid w:val="002F3012"/>
    <w:rsid w:val="002F66A9"/>
    <w:rsid w:val="0030417A"/>
    <w:rsid w:val="003153A1"/>
    <w:rsid w:val="003163BB"/>
    <w:rsid w:val="00321F6E"/>
    <w:rsid w:val="00324DC7"/>
    <w:rsid w:val="00335961"/>
    <w:rsid w:val="0036640E"/>
    <w:rsid w:val="00367E81"/>
    <w:rsid w:val="00367F97"/>
    <w:rsid w:val="00371D22"/>
    <w:rsid w:val="00372B8F"/>
    <w:rsid w:val="00377DF0"/>
    <w:rsid w:val="00377F76"/>
    <w:rsid w:val="0039396A"/>
    <w:rsid w:val="00397FAE"/>
    <w:rsid w:val="003B15EA"/>
    <w:rsid w:val="003C59A7"/>
    <w:rsid w:val="003D0D21"/>
    <w:rsid w:val="003E60E2"/>
    <w:rsid w:val="003E7222"/>
    <w:rsid w:val="003F68CD"/>
    <w:rsid w:val="00402A7B"/>
    <w:rsid w:val="0041563D"/>
    <w:rsid w:val="0041667F"/>
    <w:rsid w:val="00427D9B"/>
    <w:rsid w:val="004416EB"/>
    <w:rsid w:val="004616C2"/>
    <w:rsid w:val="0046451C"/>
    <w:rsid w:val="00474441"/>
    <w:rsid w:val="00491506"/>
    <w:rsid w:val="00496C83"/>
    <w:rsid w:val="004973BE"/>
    <w:rsid w:val="004B0518"/>
    <w:rsid w:val="004C407B"/>
    <w:rsid w:val="004C44C2"/>
    <w:rsid w:val="004D0D93"/>
    <w:rsid w:val="004D5C2B"/>
    <w:rsid w:val="004D7308"/>
    <w:rsid w:val="004E2327"/>
    <w:rsid w:val="004F1700"/>
    <w:rsid w:val="004F1B76"/>
    <w:rsid w:val="004F6D6F"/>
    <w:rsid w:val="005213FF"/>
    <w:rsid w:val="0052727C"/>
    <w:rsid w:val="00537897"/>
    <w:rsid w:val="00540D58"/>
    <w:rsid w:val="00542C75"/>
    <w:rsid w:val="00543D74"/>
    <w:rsid w:val="00552597"/>
    <w:rsid w:val="00556D3E"/>
    <w:rsid w:val="00567321"/>
    <w:rsid w:val="00567417"/>
    <w:rsid w:val="005723F2"/>
    <w:rsid w:val="00581BF1"/>
    <w:rsid w:val="0058646C"/>
    <w:rsid w:val="005865DE"/>
    <w:rsid w:val="005A1512"/>
    <w:rsid w:val="005D04B3"/>
    <w:rsid w:val="005D7565"/>
    <w:rsid w:val="005E73FA"/>
    <w:rsid w:val="005E7634"/>
    <w:rsid w:val="005F62CF"/>
    <w:rsid w:val="005F6AB2"/>
    <w:rsid w:val="00605C70"/>
    <w:rsid w:val="0062556E"/>
    <w:rsid w:val="00627309"/>
    <w:rsid w:val="0062756C"/>
    <w:rsid w:val="00630369"/>
    <w:rsid w:val="0063348A"/>
    <w:rsid w:val="00654839"/>
    <w:rsid w:val="00655576"/>
    <w:rsid w:val="006647C6"/>
    <w:rsid w:val="00673F9D"/>
    <w:rsid w:val="0069329C"/>
    <w:rsid w:val="00693F4C"/>
    <w:rsid w:val="006A0965"/>
    <w:rsid w:val="006B18D0"/>
    <w:rsid w:val="006C3491"/>
    <w:rsid w:val="006E057F"/>
    <w:rsid w:val="006E25D3"/>
    <w:rsid w:val="006E4984"/>
    <w:rsid w:val="006E4C93"/>
    <w:rsid w:val="006E57B9"/>
    <w:rsid w:val="006F64E6"/>
    <w:rsid w:val="0070057A"/>
    <w:rsid w:val="00702D50"/>
    <w:rsid w:val="007032F4"/>
    <w:rsid w:val="0072212C"/>
    <w:rsid w:val="007323CA"/>
    <w:rsid w:val="00740471"/>
    <w:rsid w:val="007420FD"/>
    <w:rsid w:val="0075177C"/>
    <w:rsid w:val="00757613"/>
    <w:rsid w:val="007607B7"/>
    <w:rsid w:val="0076232C"/>
    <w:rsid w:val="00773A83"/>
    <w:rsid w:val="00785AD9"/>
    <w:rsid w:val="00785D4D"/>
    <w:rsid w:val="00791ECA"/>
    <w:rsid w:val="007A104F"/>
    <w:rsid w:val="007A3148"/>
    <w:rsid w:val="007B5A54"/>
    <w:rsid w:val="007C21F9"/>
    <w:rsid w:val="007D168E"/>
    <w:rsid w:val="007E4F81"/>
    <w:rsid w:val="007F486D"/>
    <w:rsid w:val="007F5EB6"/>
    <w:rsid w:val="00813A9C"/>
    <w:rsid w:val="00825A18"/>
    <w:rsid w:val="008313B8"/>
    <w:rsid w:val="008374F7"/>
    <w:rsid w:val="008409F5"/>
    <w:rsid w:val="008437EE"/>
    <w:rsid w:val="00852F4B"/>
    <w:rsid w:val="00854D32"/>
    <w:rsid w:val="00860188"/>
    <w:rsid w:val="00862ACC"/>
    <w:rsid w:val="0087108E"/>
    <w:rsid w:val="00893A78"/>
    <w:rsid w:val="008A5C47"/>
    <w:rsid w:val="008A6273"/>
    <w:rsid w:val="008A7CD1"/>
    <w:rsid w:val="008B6A18"/>
    <w:rsid w:val="008B76B5"/>
    <w:rsid w:val="008D6ECE"/>
    <w:rsid w:val="008D7668"/>
    <w:rsid w:val="008E2EBA"/>
    <w:rsid w:val="008E4930"/>
    <w:rsid w:val="009308F0"/>
    <w:rsid w:val="00974BCF"/>
    <w:rsid w:val="00974C94"/>
    <w:rsid w:val="00993E1F"/>
    <w:rsid w:val="0099563B"/>
    <w:rsid w:val="009A1FD2"/>
    <w:rsid w:val="009A5044"/>
    <w:rsid w:val="009B0B62"/>
    <w:rsid w:val="00A046D2"/>
    <w:rsid w:val="00A15CAD"/>
    <w:rsid w:val="00A25A0E"/>
    <w:rsid w:val="00A35095"/>
    <w:rsid w:val="00A3535E"/>
    <w:rsid w:val="00A419E9"/>
    <w:rsid w:val="00A44C07"/>
    <w:rsid w:val="00A6069C"/>
    <w:rsid w:val="00A618F9"/>
    <w:rsid w:val="00A7084E"/>
    <w:rsid w:val="00A77BF0"/>
    <w:rsid w:val="00A80171"/>
    <w:rsid w:val="00A872C0"/>
    <w:rsid w:val="00A8731E"/>
    <w:rsid w:val="00A90277"/>
    <w:rsid w:val="00A93FE9"/>
    <w:rsid w:val="00A97F87"/>
    <w:rsid w:val="00AA34F2"/>
    <w:rsid w:val="00AB323B"/>
    <w:rsid w:val="00AB5EA0"/>
    <w:rsid w:val="00AC3C96"/>
    <w:rsid w:val="00AC49BA"/>
    <w:rsid w:val="00AC4DE0"/>
    <w:rsid w:val="00AC62BA"/>
    <w:rsid w:val="00AC7423"/>
    <w:rsid w:val="00AD3B95"/>
    <w:rsid w:val="00AD4A9A"/>
    <w:rsid w:val="00AD6826"/>
    <w:rsid w:val="00B076C7"/>
    <w:rsid w:val="00B10EE2"/>
    <w:rsid w:val="00B21808"/>
    <w:rsid w:val="00B237CF"/>
    <w:rsid w:val="00B330FA"/>
    <w:rsid w:val="00B47A92"/>
    <w:rsid w:val="00B5587C"/>
    <w:rsid w:val="00B568CE"/>
    <w:rsid w:val="00B64D47"/>
    <w:rsid w:val="00B66FAD"/>
    <w:rsid w:val="00B84CDF"/>
    <w:rsid w:val="00B86011"/>
    <w:rsid w:val="00BB1B2D"/>
    <w:rsid w:val="00BC3AAF"/>
    <w:rsid w:val="00BE1809"/>
    <w:rsid w:val="00BE7AB0"/>
    <w:rsid w:val="00BE7E47"/>
    <w:rsid w:val="00C21D95"/>
    <w:rsid w:val="00C27943"/>
    <w:rsid w:val="00C36299"/>
    <w:rsid w:val="00CB539F"/>
    <w:rsid w:val="00CB5D4D"/>
    <w:rsid w:val="00CC41DE"/>
    <w:rsid w:val="00CE642D"/>
    <w:rsid w:val="00CE67C7"/>
    <w:rsid w:val="00D07CC7"/>
    <w:rsid w:val="00D11EA6"/>
    <w:rsid w:val="00D13380"/>
    <w:rsid w:val="00D1666B"/>
    <w:rsid w:val="00D43BE6"/>
    <w:rsid w:val="00D43F98"/>
    <w:rsid w:val="00D94252"/>
    <w:rsid w:val="00DA4EF3"/>
    <w:rsid w:val="00DB5995"/>
    <w:rsid w:val="00DC2150"/>
    <w:rsid w:val="00DC22DD"/>
    <w:rsid w:val="00DC7C84"/>
    <w:rsid w:val="00DE1A92"/>
    <w:rsid w:val="00DF7817"/>
    <w:rsid w:val="00E01050"/>
    <w:rsid w:val="00E02FC8"/>
    <w:rsid w:val="00E04233"/>
    <w:rsid w:val="00E05000"/>
    <w:rsid w:val="00E0522C"/>
    <w:rsid w:val="00E134CD"/>
    <w:rsid w:val="00E17750"/>
    <w:rsid w:val="00E317EF"/>
    <w:rsid w:val="00E531D3"/>
    <w:rsid w:val="00E66A82"/>
    <w:rsid w:val="00E71BFA"/>
    <w:rsid w:val="00E87403"/>
    <w:rsid w:val="00EA2339"/>
    <w:rsid w:val="00EA3AA6"/>
    <w:rsid w:val="00EB7ED5"/>
    <w:rsid w:val="00EB7F49"/>
    <w:rsid w:val="00EC4825"/>
    <w:rsid w:val="00EC5AAC"/>
    <w:rsid w:val="00ED5CD4"/>
    <w:rsid w:val="00F021E9"/>
    <w:rsid w:val="00F14ADD"/>
    <w:rsid w:val="00F237C1"/>
    <w:rsid w:val="00F33FEB"/>
    <w:rsid w:val="00F345F6"/>
    <w:rsid w:val="00F36829"/>
    <w:rsid w:val="00F420E8"/>
    <w:rsid w:val="00F55348"/>
    <w:rsid w:val="00F60597"/>
    <w:rsid w:val="00F608F2"/>
    <w:rsid w:val="00F6507B"/>
    <w:rsid w:val="00F6607B"/>
    <w:rsid w:val="00F66E90"/>
    <w:rsid w:val="00F751B1"/>
    <w:rsid w:val="00F765E8"/>
    <w:rsid w:val="00F81D3D"/>
    <w:rsid w:val="00F87757"/>
    <w:rsid w:val="00FB7F06"/>
    <w:rsid w:val="00FE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D0F967"/>
  <w15:docId w15:val="{8AF7EDD2-E6DD-4479-A869-A82DBF8E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C4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xilinx.com/support/download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login.xilinx.com/app/xilinxinc_f5awsprod_1/exknv8ms950lm0Ldh0x7/sso/sa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6</Pages>
  <Words>128</Words>
  <Characters>736</Characters>
  <Application>Microsoft Office Word</Application>
  <DocSecurity>0</DocSecurity>
  <PresentationFormat/>
  <Lines>6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SWATHI AENUGU</cp:lastModifiedBy>
  <cp:revision>788</cp:revision>
  <cp:lastPrinted>2019-09-22T05:47:00Z</cp:lastPrinted>
  <dcterms:created xsi:type="dcterms:W3CDTF">2021-01-21T21:46:00Z</dcterms:created>
  <dcterms:modified xsi:type="dcterms:W3CDTF">2022-02-13T05:59:00Z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