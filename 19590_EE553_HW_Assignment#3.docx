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CF320" w14:textId="5187BDD1" w:rsidR="00377F76" w:rsidRPr="00377F76" w:rsidRDefault="007C21F9" w:rsidP="00377F76">
      <w:pPr>
        <w:snapToGrid w:val="0"/>
        <w:rPr>
          <w:rStyle w:val="Hyperlink"/>
          <w:rFonts w:eastAsia="TimesNewRomanPS-BoldMT" w:cs="SimSun"/>
          <w:b/>
          <w:bCs/>
          <w:color w:val="000000"/>
          <w:sz w:val="32"/>
          <w:szCs w:val="32"/>
          <w:u w:val="none"/>
        </w:rPr>
      </w:pPr>
      <w:r>
        <w:rPr>
          <w:noProof/>
          <w:lang w:eastAsia="zh-CN"/>
        </w:rPr>
        <w:drawing>
          <wp:inline distT="0" distB="0" distL="0" distR="0" wp14:anchorId="3F07951A" wp14:editId="5A6BB3A3">
            <wp:extent cx="570839" cy="570839"/>
            <wp:effectExtent l="0" t="0" r="0" b="0"/>
            <wp:docPr id="1" name="Picture 1" descr="Tex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ogo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81" cy="57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29C">
        <w:rPr>
          <w:noProof/>
          <w:lang w:eastAsia="zh-CN"/>
        </w:rPr>
        <w:t xml:space="preserve">               </w:t>
      </w:r>
      <w:r w:rsidR="00377F76">
        <w:rPr>
          <w:noProof/>
          <w:lang w:eastAsia="zh-CN"/>
        </w:rPr>
        <w:t xml:space="preserve">     </w:t>
      </w:r>
      <w:r w:rsidR="00974BCF">
        <w:rPr>
          <w:noProof/>
          <w:lang w:eastAsia="zh-CN"/>
        </w:rPr>
        <w:t xml:space="preserve"> </w:t>
      </w:r>
      <w:r w:rsidR="00377F76" w:rsidRPr="00377F76">
        <w:rPr>
          <w:rStyle w:val="Hyperlink"/>
          <w:rFonts w:eastAsia="TimesNewRomanPS-BoldMT" w:cs="SimSun"/>
          <w:b/>
          <w:bCs/>
          <w:color w:val="000000"/>
          <w:sz w:val="32"/>
          <w:szCs w:val="32"/>
          <w:u w:val="none"/>
        </w:rPr>
        <w:t>S</w:t>
      </w:r>
      <w:r w:rsidR="00377F76">
        <w:rPr>
          <w:rStyle w:val="Hyperlink"/>
          <w:rFonts w:eastAsia="TimesNewRomanPS-BoldMT" w:cs="SimSun"/>
          <w:b/>
          <w:bCs/>
          <w:color w:val="000000"/>
          <w:sz w:val="32"/>
          <w:szCs w:val="32"/>
          <w:u w:val="none"/>
        </w:rPr>
        <w:t xml:space="preserve">an Francisco Bay University </w:t>
      </w:r>
    </w:p>
    <w:p w14:paraId="30D75787" w14:textId="77777777" w:rsidR="0069329C" w:rsidRDefault="0069329C" w:rsidP="0069329C">
      <w:pPr>
        <w:snapToGrid w:val="0"/>
        <w:rPr>
          <w:rStyle w:val="Hyperlink"/>
          <w:rFonts w:eastAsia="TimesNewRomanPS-BoldMT" w:cs="SimSun"/>
          <w:b/>
          <w:bCs/>
          <w:color w:val="000000"/>
          <w:sz w:val="32"/>
          <w:szCs w:val="32"/>
          <w:u w:val="none"/>
        </w:rPr>
      </w:pPr>
    </w:p>
    <w:p w14:paraId="46CDCA44" w14:textId="3D19D0F7" w:rsidR="008B76B5" w:rsidRPr="008B76B5" w:rsidRDefault="008B76B5" w:rsidP="008B76B5">
      <w:pPr>
        <w:snapToGrid w:val="0"/>
        <w:jc w:val="center"/>
        <w:rPr>
          <w:rFonts w:eastAsia="TimesNewRomanPS-BoldMT" w:cs="SimSun"/>
          <w:b/>
          <w:bCs/>
          <w:sz w:val="24"/>
          <w:lang w:eastAsia="zh-CN"/>
        </w:rPr>
      </w:pPr>
      <w:r w:rsidRPr="008B76B5">
        <w:rPr>
          <w:rFonts w:eastAsia="TimesNewRomanPS-BoldMT" w:cs="SimSun"/>
          <w:b/>
          <w:bCs/>
          <w:sz w:val="24"/>
          <w:lang w:eastAsia="zh-CN"/>
        </w:rPr>
        <w:t>EE553 - System on Chip (S</w:t>
      </w:r>
      <w:r w:rsidR="00166A90">
        <w:rPr>
          <w:rFonts w:eastAsia="TimesNewRomanPS-BoldMT" w:cs="SimSun"/>
          <w:b/>
          <w:bCs/>
          <w:sz w:val="24"/>
          <w:lang w:eastAsia="zh-CN"/>
        </w:rPr>
        <w:t>o</w:t>
      </w:r>
      <w:r w:rsidRPr="008B76B5">
        <w:rPr>
          <w:rFonts w:eastAsia="TimesNewRomanPS-BoldMT" w:cs="SimSun"/>
          <w:b/>
          <w:bCs/>
          <w:sz w:val="24"/>
          <w:lang w:eastAsia="zh-CN"/>
        </w:rPr>
        <w:t>C) Design</w:t>
      </w:r>
    </w:p>
    <w:p w14:paraId="17FE5661" w14:textId="4EA25457" w:rsidR="00165779" w:rsidRDefault="00993E1F">
      <w:pPr>
        <w:snapToGrid w:val="0"/>
        <w:jc w:val="center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 xml:space="preserve">Homework </w:t>
      </w:r>
      <w:r w:rsidR="006F64E6">
        <w:rPr>
          <w:rFonts w:eastAsia="TimesNewRomanPS-BoldMT" w:cs="SimSun"/>
          <w:b/>
          <w:bCs/>
          <w:sz w:val="24"/>
          <w:lang w:eastAsia="zh-CN"/>
        </w:rPr>
        <w:t>Assignment #</w:t>
      </w:r>
      <w:r w:rsidR="00A7021A">
        <w:rPr>
          <w:rFonts w:eastAsia="TimesNewRomanPS-BoldMT" w:cs="SimSun"/>
          <w:b/>
          <w:bCs/>
          <w:sz w:val="24"/>
          <w:lang w:eastAsia="zh-CN"/>
        </w:rPr>
        <w:t>3</w:t>
      </w:r>
    </w:p>
    <w:p w14:paraId="134474F3" w14:textId="7B8658D0" w:rsidR="00165779" w:rsidRDefault="006E57B9">
      <w:pPr>
        <w:snapToGrid w:val="0"/>
        <w:ind w:left="5760" w:firstLine="72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 xml:space="preserve">Due day: </w:t>
      </w:r>
      <w:r w:rsidR="009C259D">
        <w:rPr>
          <w:rFonts w:eastAsia="TimesNewRomanPS-BoldMT" w:cs="SimSun"/>
          <w:b/>
          <w:bCs/>
          <w:sz w:val="24"/>
          <w:lang w:eastAsia="zh-CN"/>
        </w:rPr>
        <w:t>3</w:t>
      </w:r>
      <w:r>
        <w:rPr>
          <w:rFonts w:eastAsia="TimesNewRomanPS-BoldMT" w:cs="SimSun"/>
          <w:b/>
          <w:bCs/>
          <w:sz w:val="24"/>
          <w:lang w:eastAsia="zh-CN"/>
        </w:rPr>
        <w:t>/</w:t>
      </w:r>
      <w:r w:rsidR="009C259D">
        <w:rPr>
          <w:rFonts w:eastAsia="TimesNewRomanPS-BoldMT" w:cs="SimSun"/>
          <w:b/>
          <w:bCs/>
          <w:sz w:val="24"/>
          <w:lang w:eastAsia="zh-CN"/>
        </w:rPr>
        <w:t>9</w:t>
      </w:r>
      <w:r w:rsidR="001A560B">
        <w:rPr>
          <w:rFonts w:eastAsia="TimesNewRomanPS-BoldMT" w:cs="SimSun"/>
          <w:b/>
          <w:bCs/>
          <w:sz w:val="24"/>
          <w:lang w:eastAsia="zh-CN"/>
        </w:rPr>
        <w:t>/202</w:t>
      </w:r>
      <w:r w:rsidR="00017A2B">
        <w:rPr>
          <w:rFonts w:eastAsia="TimesNewRomanPS-BoldMT" w:cs="SimSun"/>
          <w:b/>
          <w:bCs/>
          <w:sz w:val="24"/>
          <w:lang w:eastAsia="zh-CN"/>
        </w:rPr>
        <w:t>2</w:t>
      </w:r>
    </w:p>
    <w:p w14:paraId="6C0A129B" w14:textId="3F4887AD" w:rsidR="00571C79" w:rsidRDefault="00571C79">
      <w:pPr>
        <w:snapToGrid w:val="0"/>
        <w:ind w:left="5760" w:firstLine="72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>Student ID: 19590</w:t>
      </w:r>
    </w:p>
    <w:p w14:paraId="7D75C868" w14:textId="27C432D1" w:rsidR="00EB7ED5" w:rsidRDefault="00EB7ED5">
      <w:pPr>
        <w:snapToGrid w:val="0"/>
        <w:ind w:left="5760" w:firstLine="720"/>
        <w:rPr>
          <w:rFonts w:eastAsia="TimesNewRomanPS-BoldMT" w:cs="SimSun"/>
          <w:b/>
          <w:bCs/>
          <w:sz w:val="24"/>
          <w:lang w:eastAsia="zh-CN"/>
        </w:rPr>
      </w:pPr>
    </w:p>
    <w:p w14:paraId="44473A1C" w14:textId="77777777" w:rsidR="00165779" w:rsidRDefault="00165779">
      <w:pPr>
        <w:snapToGrid w:val="0"/>
        <w:ind w:left="5760" w:firstLine="720"/>
        <w:rPr>
          <w:rFonts w:eastAsia="TimesNewRomanPS-BoldMT" w:cs="SimSun"/>
          <w:b/>
          <w:bCs/>
          <w:sz w:val="24"/>
          <w:lang w:eastAsia="zh-CN"/>
        </w:rPr>
      </w:pPr>
    </w:p>
    <w:p w14:paraId="7B8D27F9" w14:textId="77777777" w:rsidR="00165779" w:rsidRDefault="00165779">
      <w:pPr>
        <w:snapToGrid w:val="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 xml:space="preserve">Instruction: </w:t>
      </w:r>
    </w:p>
    <w:p w14:paraId="7143798F" w14:textId="77777777" w:rsidR="00165779" w:rsidRDefault="00165779">
      <w:pPr>
        <w:snapToGrid w:val="0"/>
        <w:rPr>
          <w:rFonts w:eastAsia="TimesNewRomanPS-BoldMT" w:cs="SimSun"/>
          <w:b/>
          <w:bCs/>
          <w:sz w:val="24"/>
          <w:lang w:eastAsia="zh-CN"/>
        </w:rPr>
      </w:pPr>
    </w:p>
    <w:p w14:paraId="33520883" w14:textId="3F0DC37C" w:rsidR="008E4930" w:rsidRPr="008E4930" w:rsidRDefault="008E4930" w:rsidP="008E4930">
      <w:pPr>
        <w:numPr>
          <w:ilvl w:val="0"/>
          <w:numId w:val="1"/>
        </w:numPr>
        <w:snapToGrid w:val="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>Push the answer sheet</w:t>
      </w:r>
      <w:r w:rsidR="00F6607B">
        <w:rPr>
          <w:rFonts w:eastAsia="TimesNewRomanPS-BoldMT" w:cs="SimSun"/>
          <w:b/>
          <w:bCs/>
          <w:sz w:val="24"/>
          <w:lang w:eastAsia="zh-CN"/>
        </w:rPr>
        <w:t xml:space="preserve"> to </w:t>
      </w:r>
      <w:proofErr w:type="spellStart"/>
      <w:r w:rsidR="00F6607B">
        <w:rPr>
          <w:rFonts w:eastAsia="TimesNewRomanPS-BoldMT" w:cs="SimSun"/>
          <w:b/>
          <w:bCs/>
          <w:sz w:val="24"/>
          <w:lang w:eastAsia="zh-CN"/>
        </w:rPr>
        <w:t>Github</w:t>
      </w:r>
      <w:proofErr w:type="spellEnd"/>
    </w:p>
    <w:p w14:paraId="2F5631FC" w14:textId="04A1193E" w:rsidR="00165779" w:rsidRDefault="00165779">
      <w:pPr>
        <w:numPr>
          <w:ilvl w:val="0"/>
          <w:numId w:val="1"/>
        </w:numPr>
        <w:snapToGrid w:val="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>Overdue homework submission could not be accepted.</w:t>
      </w:r>
    </w:p>
    <w:p w14:paraId="18C86E6F" w14:textId="6A2EF370" w:rsidR="00165779" w:rsidRPr="00D43BE6" w:rsidRDefault="00165779" w:rsidP="00655576">
      <w:pPr>
        <w:numPr>
          <w:ilvl w:val="0"/>
          <w:numId w:val="1"/>
        </w:numPr>
        <w:snapToGrid w:val="0"/>
        <w:ind w:left="270" w:hanging="270"/>
        <w:rPr>
          <w:rFonts w:eastAsia="TimesNewRomanPS-BoldMT" w:cs="SimSun"/>
          <w:b/>
          <w:bCs/>
          <w:sz w:val="24"/>
          <w:lang w:eastAsia="zh-CN"/>
        </w:rPr>
      </w:pPr>
      <w:r w:rsidRPr="00D43BE6">
        <w:rPr>
          <w:rFonts w:eastAsia="TimesNewRomanPS-BoldMT" w:cs="SimSun"/>
          <w:b/>
          <w:bCs/>
          <w:sz w:val="24"/>
          <w:lang w:eastAsia="zh-CN"/>
        </w:rPr>
        <w:t>Takes academic honesty and integrity seriously (Zero Tolerance of Cheating &amp; Plagiarism)</w:t>
      </w:r>
    </w:p>
    <w:p w14:paraId="5C4162A7" w14:textId="77777777" w:rsidR="00E317EF" w:rsidRDefault="00E317EF">
      <w:pPr>
        <w:snapToGrid w:val="0"/>
        <w:rPr>
          <w:rFonts w:eastAsia="TimesNewRomanPS-BoldMT" w:cs="SimSun"/>
          <w:b/>
          <w:bCs/>
          <w:sz w:val="24"/>
          <w:lang w:eastAsia="zh-CN"/>
        </w:rPr>
      </w:pPr>
    </w:p>
    <w:p w14:paraId="537281B3" w14:textId="77777777" w:rsidR="00AA34F2" w:rsidRDefault="00AA34F2" w:rsidP="00AA34F2">
      <w:pPr>
        <w:tabs>
          <w:tab w:val="left" w:pos="0"/>
          <w:tab w:val="left" w:pos="360"/>
        </w:tabs>
        <w:rPr>
          <w:sz w:val="23"/>
          <w:szCs w:val="23"/>
        </w:rPr>
      </w:pPr>
    </w:p>
    <w:p w14:paraId="7CBAFE43" w14:textId="00BA33E5" w:rsidR="00D528C1" w:rsidRDefault="00401216" w:rsidP="00D528C1">
      <w:pPr>
        <w:pStyle w:val="ListParagraph"/>
        <w:numPr>
          <w:ilvl w:val="0"/>
          <w:numId w:val="6"/>
        </w:numPr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rFonts w:eastAsia="TimesNewRomanPS-BoldMT" w:cs="SimSun"/>
          <w:bCs/>
          <w:sz w:val="24"/>
          <w:lang w:eastAsia="zh-CN"/>
        </w:rPr>
        <w:t>Complete SoC design</w:t>
      </w:r>
      <w:r w:rsidR="00D528C1" w:rsidRPr="00D528C1">
        <w:rPr>
          <w:rFonts w:eastAsia="TimesNewRomanPS-BoldMT" w:cs="SimSun"/>
          <w:bCs/>
          <w:sz w:val="24"/>
          <w:lang w:eastAsia="zh-CN"/>
        </w:rPr>
        <w:t xml:space="preserve"> to blink one LED and shift back and forth among </w:t>
      </w:r>
      <w:r w:rsidR="00D528C1">
        <w:rPr>
          <w:rFonts w:eastAsia="TimesNewRomanPS-BoldMT" w:cs="SimSun"/>
          <w:bCs/>
          <w:sz w:val="24"/>
          <w:lang w:eastAsia="zh-CN"/>
        </w:rPr>
        <w:t>4</w:t>
      </w:r>
      <w:r w:rsidR="00D528C1" w:rsidRPr="00D528C1">
        <w:rPr>
          <w:rFonts w:eastAsia="TimesNewRomanPS-BoldMT" w:cs="SimSun"/>
          <w:bCs/>
          <w:sz w:val="24"/>
          <w:lang w:eastAsia="zh-CN"/>
        </w:rPr>
        <w:t xml:space="preserve"> LEDs</w:t>
      </w:r>
      <w:r w:rsidR="003E7007">
        <w:rPr>
          <w:rFonts w:eastAsia="TimesNewRomanPS-BoldMT" w:cs="SimSun"/>
          <w:bCs/>
          <w:sz w:val="24"/>
          <w:lang w:eastAsia="zh-CN"/>
        </w:rPr>
        <w:t xml:space="preserve"> on </w:t>
      </w:r>
      <w:proofErr w:type="spellStart"/>
      <w:r w:rsidR="003E7007">
        <w:rPr>
          <w:rFonts w:eastAsia="TimesNewRomanPS-BoldMT" w:cs="SimSun"/>
          <w:bCs/>
          <w:sz w:val="24"/>
          <w:lang w:eastAsia="zh-CN"/>
        </w:rPr>
        <w:t>Zybo</w:t>
      </w:r>
      <w:proofErr w:type="spellEnd"/>
      <w:r w:rsidR="003E7007">
        <w:rPr>
          <w:rFonts w:eastAsia="TimesNewRomanPS-BoldMT" w:cs="SimSun"/>
          <w:bCs/>
          <w:sz w:val="24"/>
          <w:lang w:eastAsia="zh-CN"/>
        </w:rPr>
        <w:t xml:space="preserve"> Z7-10 board</w:t>
      </w:r>
      <w:r w:rsidR="00D528C1" w:rsidRPr="00D528C1">
        <w:rPr>
          <w:rFonts w:eastAsia="TimesNewRomanPS-BoldMT" w:cs="SimSun"/>
          <w:bCs/>
          <w:sz w:val="24"/>
          <w:lang w:eastAsia="zh-CN"/>
        </w:rPr>
        <w:t xml:space="preserve"> </w:t>
      </w:r>
    </w:p>
    <w:p w14:paraId="4D099DAB" w14:textId="77777777" w:rsidR="00553208" w:rsidRDefault="00553208" w:rsidP="00C41158">
      <w:pPr>
        <w:pStyle w:val="ListParagraph"/>
        <w:snapToGrid w:val="0"/>
        <w:contextualSpacing/>
        <w:rPr>
          <w:noProof/>
        </w:rPr>
      </w:pPr>
    </w:p>
    <w:p w14:paraId="653DF88E" w14:textId="77777777" w:rsidR="00553208" w:rsidRDefault="00F77949" w:rsidP="00C41158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7A2E629F" wp14:editId="1ACA6B1E">
            <wp:extent cx="1230630" cy="1164167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61" t="31122" r="38713" b="31320"/>
                    <a:stretch/>
                  </pic:blipFill>
                  <pic:spPr bwMode="auto">
                    <a:xfrm>
                      <a:off x="0" y="0"/>
                      <a:ext cx="1231259" cy="1164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8F966" w14:textId="77777777" w:rsidR="00553208" w:rsidRDefault="00553208" w:rsidP="00C41158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26ADB8D8" w14:textId="77777777" w:rsidR="006C7093" w:rsidRDefault="006C7093" w:rsidP="00C41158">
      <w:pPr>
        <w:pStyle w:val="ListParagraph"/>
        <w:snapToGrid w:val="0"/>
        <w:contextualSpacing/>
        <w:rPr>
          <w:noProof/>
        </w:rPr>
      </w:pPr>
    </w:p>
    <w:p w14:paraId="11FD9FBD" w14:textId="7200E067" w:rsidR="00553208" w:rsidRDefault="00F77949" w:rsidP="00C41158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35EF196A" wp14:editId="60B3EFBC">
            <wp:extent cx="2027555" cy="18415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18" t="15485" r="38169" b="25408"/>
                    <a:stretch/>
                  </pic:blipFill>
                  <pic:spPr bwMode="auto">
                    <a:xfrm>
                      <a:off x="0" y="0"/>
                      <a:ext cx="2028250" cy="1842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DC3F5" w14:textId="77777777" w:rsidR="00553208" w:rsidRDefault="00553208" w:rsidP="00C41158">
      <w:pPr>
        <w:pStyle w:val="ListParagraph"/>
        <w:snapToGrid w:val="0"/>
        <w:contextualSpacing/>
        <w:rPr>
          <w:noProof/>
        </w:rPr>
      </w:pPr>
    </w:p>
    <w:p w14:paraId="7D092648" w14:textId="77777777" w:rsidR="00553208" w:rsidRDefault="00F77949" w:rsidP="00C41158">
      <w:pPr>
        <w:pStyle w:val="ListParagraph"/>
        <w:snapToGrid w:val="0"/>
        <w:contextualSpacing/>
        <w:rPr>
          <w:noProof/>
        </w:rPr>
      </w:pPr>
      <w:r>
        <w:rPr>
          <w:noProof/>
        </w:rPr>
        <w:drawing>
          <wp:inline distT="0" distB="0" distL="0" distR="0" wp14:anchorId="30AECAFB" wp14:editId="24E19008">
            <wp:extent cx="1997710" cy="14605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44" r="32111" b="53441"/>
                    <a:stretch/>
                  </pic:blipFill>
                  <pic:spPr bwMode="auto">
                    <a:xfrm>
                      <a:off x="0" y="0"/>
                      <a:ext cx="1998133" cy="1460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58501" w14:textId="07EF291E" w:rsidR="00C41158" w:rsidRDefault="00F77949" w:rsidP="00C41158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3CADBFFF" wp14:editId="40012B83">
            <wp:extent cx="1494155" cy="7663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71" t="75406" r="47651"/>
                    <a:stretch/>
                  </pic:blipFill>
                  <pic:spPr bwMode="auto">
                    <a:xfrm>
                      <a:off x="0" y="0"/>
                      <a:ext cx="1494520" cy="766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A3E96" w14:textId="77777777" w:rsidR="002251F6" w:rsidRDefault="002251F6" w:rsidP="00C41158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588AF715" w14:textId="77777777" w:rsidR="00553208" w:rsidRDefault="00553208" w:rsidP="00C41158">
      <w:pPr>
        <w:pStyle w:val="ListParagraph"/>
        <w:snapToGrid w:val="0"/>
        <w:contextualSpacing/>
        <w:rPr>
          <w:noProof/>
        </w:rPr>
      </w:pPr>
    </w:p>
    <w:p w14:paraId="06C684F4" w14:textId="1B3E10D1" w:rsidR="00553208" w:rsidRDefault="00553208" w:rsidP="00C41158">
      <w:pPr>
        <w:pStyle w:val="ListParagraph"/>
        <w:snapToGrid w:val="0"/>
        <w:contextualSpacing/>
        <w:rPr>
          <w:noProof/>
        </w:rPr>
      </w:pPr>
      <w:r>
        <w:rPr>
          <w:noProof/>
        </w:rPr>
        <w:drawing>
          <wp:inline distT="0" distB="0" distL="0" distR="0" wp14:anchorId="68F47E49" wp14:editId="65983535">
            <wp:extent cx="1513712" cy="2471795"/>
            <wp:effectExtent l="0" t="2857" r="7937" b="7938"/>
            <wp:docPr id="17" name="Picture 17" descr="A picture containing text, circui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circuit, electronic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62" r="25548"/>
                    <a:stretch/>
                  </pic:blipFill>
                  <pic:spPr bwMode="auto">
                    <a:xfrm rot="16200000">
                      <a:off x="0" y="0"/>
                      <a:ext cx="1534484" cy="250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7DE3E" w14:textId="77777777" w:rsidR="00553208" w:rsidRDefault="00553208" w:rsidP="00C41158">
      <w:pPr>
        <w:pStyle w:val="ListParagraph"/>
        <w:snapToGrid w:val="0"/>
        <w:contextualSpacing/>
        <w:rPr>
          <w:noProof/>
        </w:rPr>
      </w:pPr>
    </w:p>
    <w:p w14:paraId="3B58F80E" w14:textId="77777777" w:rsidR="00553208" w:rsidRDefault="00553208" w:rsidP="00C41158">
      <w:pPr>
        <w:pStyle w:val="ListParagraph"/>
        <w:snapToGrid w:val="0"/>
        <w:contextualSpacing/>
        <w:rPr>
          <w:noProof/>
        </w:rPr>
      </w:pPr>
      <w:r>
        <w:rPr>
          <w:noProof/>
        </w:rPr>
        <w:drawing>
          <wp:inline distT="0" distB="0" distL="0" distR="0" wp14:anchorId="3218B46B" wp14:editId="2265CAF7">
            <wp:extent cx="1356307" cy="2509454"/>
            <wp:effectExtent l="0" t="5080" r="0" b="0"/>
            <wp:docPr id="18" name="Picture 18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electronics, circu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19" r="24174"/>
                    <a:stretch/>
                  </pic:blipFill>
                  <pic:spPr bwMode="auto">
                    <a:xfrm rot="16200000">
                      <a:off x="0" y="0"/>
                      <a:ext cx="1373128" cy="254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9D16E" w14:textId="77777777" w:rsidR="00553208" w:rsidRDefault="00553208" w:rsidP="00C41158">
      <w:pPr>
        <w:pStyle w:val="ListParagraph"/>
        <w:snapToGrid w:val="0"/>
        <w:contextualSpacing/>
        <w:rPr>
          <w:noProof/>
        </w:rPr>
      </w:pPr>
    </w:p>
    <w:p w14:paraId="318F8BAC" w14:textId="3A39D9EA" w:rsidR="00360855" w:rsidRDefault="00553208" w:rsidP="00C41158">
      <w:pPr>
        <w:pStyle w:val="ListParagraph"/>
        <w:snapToGrid w:val="0"/>
        <w:contextualSpacing/>
        <w:rPr>
          <w:noProof/>
        </w:rPr>
      </w:pPr>
      <w:r>
        <w:rPr>
          <w:noProof/>
        </w:rPr>
        <w:drawing>
          <wp:inline distT="0" distB="0" distL="0" distR="0" wp14:anchorId="0E1F88B7" wp14:editId="62934E8E">
            <wp:extent cx="1250369" cy="2518327"/>
            <wp:effectExtent l="0" t="5080" r="1905" b="1905"/>
            <wp:docPr id="19" name="Picture 19" descr="A picture containing text, circui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circuit, electronic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8" r="29190"/>
                    <a:stretch/>
                  </pic:blipFill>
                  <pic:spPr bwMode="auto">
                    <a:xfrm rot="16200000">
                      <a:off x="0" y="0"/>
                      <a:ext cx="1275583" cy="25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67C7E" w14:textId="77777777" w:rsidR="00360855" w:rsidRDefault="00360855" w:rsidP="00C41158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16E1C54C" w14:textId="77777777" w:rsidR="00F77949" w:rsidRPr="00D528C1" w:rsidRDefault="00F77949" w:rsidP="00C41158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29301AF1" w14:textId="52C62D8F" w:rsidR="00F021E9" w:rsidRDefault="00E131DE" w:rsidP="00670EAA">
      <w:pPr>
        <w:pStyle w:val="ListParagraph"/>
        <w:numPr>
          <w:ilvl w:val="0"/>
          <w:numId w:val="6"/>
        </w:numPr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rFonts w:eastAsia="TimesNewRomanPS-BoldMT" w:cs="SimSun"/>
          <w:bCs/>
          <w:sz w:val="24"/>
          <w:lang w:eastAsia="zh-CN"/>
        </w:rPr>
        <w:t>Design hardware and software to m</w:t>
      </w:r>
      <w:r w:rsidR="00D528C1" w:rsidRPr="00D528C1">
        <w:rPr>
          <w:rFonts w:eastAsia="TimesNewRomanPS-BoldMT" w:cs="SimSun"/>
          <w:bCs/>
          <w:sz w:val="24"/>
          <w:lang w:eastAsia="zh-CN"/>
        </w:rPr>
        <w:t xml:space="preserve">ake 2 LEDs at the two ends of </w:t>
      </w:r>
      <w:r w:rsidR="006E2FF9">
        <w:rPr>
          <w:rFonts w:eastAsia="TimesNewRomanPS-BoldMT" w:cs="SimSun"/>
          <w:bCs/>
          <w:sz w:val="24"/>
          <w:lang w:eastAsia="zh-CN"/>
        </w:rPr>
        <w:t>4</w:t>
      </w:r>
      <w:r w:rsidR="00D528C1" w:rsidRPr="00D528C1">
        <w:rPr>
          <w:rFonts w:eastAsia="TimesNewRomanPS-BoldMT" w:cs="SimSun"/>
          <w:bCs/>
          <w:sz w:val="24"/>
          <w:lang w:eastAsia="zh-CN"/>
        </w:rPr>
        <w:t xml:space="preserve"> LEDs on the board blink</w:t>
      </w:r>
      <w:r w:rsidR="00EF5250">
        <w:rPr>
          <w:rFonts w:eastAsia="TimesNewRomanPS-BoldMT" w:cs="SimSun"/>
          <w:bCs/>
          <w:sz w:val="24"/>
          <w:lang w:eastAsia="zh-CN"/>
        </w:rPr>
        <w:t>ing</w:t>
      </w:r>
      <w:r w:rsidR="00D528C1" w:rsidRPr="00D528C1">
        <w:rPr>
          <w:rFonts w:eastAsia="TimesNewRomanPS-BoldMT" w:cs="SimSun"/>
          <w:bCs/>
          <w:sz w:val="24"/>
          <w:lang w:eastAsia="zh-CN"/>
        </w:rPr>
        <w:t xml:space="preserve"> and move in different directions</w:t>
      </w:r>
      <w:r w:rsidR="00757F8E">
        <w:rPr>
          <w:rFonts w:eastAsia="TimesNewRomanPS-BoldMT" w:cs="SimSun"/>
          <w:bCs/>
          <w:sz w:val="24"/>
          <w:lang w:eastAsia="zh-CN"/>
        </w:rPr>
        <w:t xml:space="preserve">, </w:t>
      </w:r>
      <w:r w:rsidR="00D528C1" w:rsidRPr="00D528C1">
        <w:rPr>
          <w:rFonts w:eastAsia="TimesNewRomanPS-BoldMT" w:cs="SimSun"/>
          <w:bCs/>
          <w:sz w:val="24"/>
          <w:lang w:eastAsia="zh-CN"/>
        </w:rPr>
        <w:t xml:space="preserve">and </w:t>
      </w:r>
      <w:r w:rsidR="00757F8E">
        <w:rPr>
          <w:rFonts w:eastAsia="TimesNewRomanPS-BoldMT" w:cs="SimSun"/>
          <w:bCs/>
          <w:sz w:val="24"/>
          <w:lang w:eastAsia="zh-CN"/>
        </w:rPr>
        <w:t xml:space="preserve">then </w:t>
      </w:r>
      <w:r w:rsidR="00D528C1" w:rsidRPr="00D528C1">
        <w:rPr>
          <w:rFonts w:eastAsia="TimesNewRomanPS-BoldMT" w:cs="SimSun"/>
          <w:bCs/>
          <w:sz w:val="24"/>
          <w:lang w:eastAsia="zh-CN"/>
        </w:rPr>
        <w:t>back</w:t>
      </w:r>
      <w:r w:rsidR="00757F8E">
        <w:rPr>
          <w:rFonts w:eastAsia="TimesNewRomanPS-BoldMT" w:cs="SimSun"/>
          <w:bCs/>
          <w:sz w:val="24"/>
          <w:lang w:eastAsia="zh-CN"/>
        </w:rPr>
        <w:t xml:space="preserve"> and forth</w:t>
      </w:r>
    </w:p>
    <w:p w14:paraId="69539BC1" w14:textId="77777777" w:rsidR="006C7093" w:rsidRDefault="006C7093" w:rsidP="00F77949">
      <w:pPr>
        <w:rPr>
          <w:noProof/>
        </w:rPr>
      </w:pPr>
    </w:p>
    <w:p w14:paraId="654827F8" w14:textId="77777777" w:rsidR="006C7093" w:rsidRDefault="00F77949" w:rsidP="00F77949">
      <w:pPr>
        <w:rPr>
          <w:noProof/>
        </w:rPr>
      </w:pPr>
      <w:r>
        <w:rPr>
          <w:noProof/>
        </w:rPr>
        <w:drawing>
          <wp:inline distT="0" distB="0" distL="0" distR="0" wp14:anchorId="46BCED50" wp14:editId="7AF43C40">
            <wp:extent cx="3231813" cy="1625388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47" t="12939" b="34768"/>
                    <a:stretch/>
                  </pic:blipFill>
                  <pic:spPr bwMode="auto">
                    <a:xfrm>
                      <a:off x="0" y="0"/>
                      <a:ext cx="3232573" cy="162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5703C" w14:textId="77777777" w:rsidR="006C7093" w:rsidRDefault="00F77949" w:rsidP="00F7794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E8E0FD" wp14:editId="077172F2">
            <wp:extent cx="1226820" cy="11133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02" t="31258" r="38942" b="32825"/>
                    <a:stretch/>
                  </pic:blipFill>
                  <pic:spPr bwMode="auto">
                    <a:xfrm>
                      <a:off x="0" y="0"/>
                      <a:ext cx="1227396" cy="11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FFBB0" w14:textId="77777777" w:rsidR="006C7093" w:rsidRDefault="00F77949" w:rsidP="00F77949">
      <w:pPr>
        <w:rPr>
          <w:noProof/>
        </w:rPr>
      </w:pPr>
      <w:r>
        <w:rPr>
          <w:noProof/>
        </w:rPr>
        <w:drawing>
          <wp:inline distT="0" distB="0" distL="0" distR="0" wp14:anchorId="790C3C53" wp14:editId="73F72B24">
            <wp:extent cx="1713865" cy="655469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42" t="65909" r="53306" b="13050"/>
                    <a:stretch/>
                  </pic:blipFill>
                  <pic:spPr bwMode="auto">
                    <a:xfrm>
                      <a:off x="0" y="0"/>
                      <a:ext cx="1714655" cy="65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88197" w14:textId="77777777" w:rsidR="006C7093" w:rsidRDefault="00F77949" w:rsidP="00F77949">
      <w:pPr>
        <w:rPr>
          <w:noProof/>
        </w:rPr>
      </w:pPr>
      <w:r>
        <w:rPr>
          <w:noProof/>
        </w:rPr>
        <w:drawing>
          <wp:inline distT="0" distB="0" distL="0" distR="0" wp14:anchorId="60647099" wp14:editId="55D79F15">
            <wp:extent cx="2086047" cy="850689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12" t="72691" r="37414"/>
                    <a:stretch/>
                  </pic:blipFill>
                  <pic:spPr bwMode="auto">
                    <a:xfrm>
                      <a:off x="0" y="0"/>
                      <a:ext cx="2087033" cy="851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27F9D" w14:textId="28A0CD70" w:rsidR="00571C79" w:rsidRDefault="00571C79" w:rsidP="00F77949">
      <w:pPr>
        <w:rPr>
          <w:noProof/>
        </w:rPr>
      </w:pPr>
    </w:p>
    <w:p w14:paraId="7B5CB4AB" w14:textId="77777777" w:rsidR="00571C79" w:rsidRDefault="00571C79" w:rsidP="00F77949">
      <w:pPr>
        <w:rPr>
          <w:noProof/>
        </w:rPr>
      </w:pPr>
    </w:p>
    <w:p w14:paraId="5E195065" w14:textId="5C3AAB3D" w:rsidR="00571C79" w:rsidRDefault="00571C79" w:rsidP="00F77949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1C818F4" wp14:editId="22718DC6">
                <wp:simplePos x="0" y="0"/>
                <wp:positionH relativeFrom="column">
                  <wp:posOffset>874020</wp:posOffset>
                </wp:positionH>
                <wp:positionV relativeFrom="paragraph">
                  <wp:posOffset>1526955</wp:posOffset>
                </wp:positionV>
                <wp:extent cx="1464840" cy="536400"/>
                <wp:effectExtent l="57150" t="57150" r="40640" b="5461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464840" cy="53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91EEE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" o:spid="_x0000_s1026" type="#_x0000_t75" style="position:absolute;margin-left:68.1pt;margin-top:119.55pt;width:116.8pt;height:43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164FC8E" wp14:editId="6E6D6735">
                <wp:simplePos x="0" y="0"/>
                <wp:positionH relativeFrom="column">
                  <wp:posOffset>3397260</wp:posOffset>
                </wp:positionH>
                <wp:positionV relativeFrom="paragraph">
                  <wp:posOffset>415995</wp:posOffset>
                </wp:positionV>
                <wp:extent cx="1936440" cy="763560"/>
                <wp:effectExtent l="38100" t="57150" r="6985" b="5588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936440" cy="76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E3C41" id="Ink 20" o:spid="_x0000_s1026" type="#_x0000_t75" style="position:absolute;margin-left:266.8pt;margin-top:32.05pt;width:153.9pt;height:6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">
                <v:imagedata r:id="rId18" o:title=""/>
              </v:shape>
            </w:pict>
          </mc:Fallback>
        </mc:AlternateContent>
      </w:r>
      <w:r w:rsidR="00F77949">
        <w:rPr>
          <w:noProof/>
        </w:rPr>
        <w:drawing>
          <wp:inline distT="0" distB="0" distL="0" distR="0" wp14:anchorId="2DF86779" wp14:editId="410E008A">
            <wp:extent cx="5455920" cy="2739429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89" r="23712"/>
                    <a:stretch/>
                  </pic:blipFill>
                  <pic:spPr bwMode="auto">
                    <a:xfrm>
                      <a:off x="0" y="0"/>
                      <a:ext cx="5472017" cy="2747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322EF" w14:textId="1A9FFB86" w:rsidR="00571C79" w:rsidRDefault="00571C79" w:rsidP="00F77949">
      <w:pPr>
        <w:rPr>
          <w:noProof/>
        </w:rPr>
      </w:pPr>
    </w:p>
    <w:p w14:paraId="06810F36" w14:textId="77777777" w:rsidR="00571C79" w:rsidRDefault="00571C79" w:rsidP="00F77949">
      <w:pPr>
        <w:rPr>
          <w:noProof/>
        </w:rPr>
      </w:pPr>
    </w:p>
    <w:p w14:paraId="63D970BF" w14:textId="7B42971C" w:rsidR="00F77949" w:rsidRDefault="00571C79" w:rsidP="00F7794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4AC1458" wp14:editId="2E9B1764">
                <wp:simplePos x="0" y="0"/>
                <wp:positionH relativeFrom="column">
                  <wp:posOffset>2079660</wp:posOffset>
                </wp:positionH>
                <wp:positionV relativeFrom="paragraph">
                  <wp:posOffset>1325340</wp:posOffset>
                </wp:positionV>
                <wp:extent cx="360" cy="360"/>
                <wp:effectExtent l="38100" t="38100" r="57150" b="571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49A34" id="Ink 23" o:spid="_x0000_s1026" type="#_x0000_t75" style="position:absolute;margin-left:163.05pt;margin-top:103.65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9457E72" wp14:editId="38161D60">
                <wp:simplePos x="0" y="0"/>
                <wp:positionH relativeFrom="column">
                  <wp:posOffset>4198620</wp:posOffset>
                </wp:positionH>
                <wp:positionV relativeFrom="paragraph">
                  <wp:posOffset>936900</wp:posOffset>
                </wp:positionV>
                <wp:extent cx="360" cy="360"/>
                <wp:effectExtent l="38100" t="38100" r="57150" b="5715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36062" id="Ink 22" o:spid="_x0000_s1026" type="#_x0000_t75" style="position:absolute;margin-left:329.9pt;margin-top:73.05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3BF2592" wp14:editId="420152E2">
                <wp:simplePos x="0" y="0"/>
                <wp:positionH relativeFrom="column">
                  <wp:posOffset>3876780</wp:posOffset>
                </wp:positionH>
                <wp:positionV relativeFrom="paragraph">
                  <wp:posOffset>433020</wp:posOffset>
                </wp:positionV>
                <wp:extent cx="1160280" cy="596520"/>
                <wp:effectExtent l="57150" t="38100" r="40005" b="5143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160280" cy="5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02AAB" id="Ink 16" o:spid="_x0000_s1026" type="#_x0000_t75" style="position:absolute;margin-left:304.55pt;margin-top:33.4pt;width:92.75pt;height:48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5DCBCB1" wp14:editId="01B0EC24">
                <wp:simplePos x="0" y="0"/>
                <wp:positionH relativeFrom="column">
                  <wp:posOffset>524100</wp:posOffset>
                </wp:positionH>
                <wp:positionV relativeFrom="paragraph">
                  <wp:posOffset>1142220</wp:posOffset>
                </wp:positionV>
                <wp:extent cx="1837800" cy="885600"/>
                <wp:effectExtent l="57150" t="57150" r="10160" b="4826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837800" cy="88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A1F84" id="Ink 14" o:spid="_x0000_s1026" type="#_x0000_t75" style="position:absolute;margin-left:40.55pt;margin-top:89.25pt;width:146.1pt;height:71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">
                <v:imagedata r:id="rId27" o:title=""/>
              </v:shape>
            </w:pict>
          </mc:Fallback>
        </mc:AlternateContent>
      </w:r>
      <w:r w:rsidR="00F77949">
        <w:rPr>
          <w:noProof/>
        </w:rPr>
        <w:drawing>
          <wp:inline distT="0" distB="0" distL="0" distR="0" wp14:anchorId="2DA66766" wp14:editId="32594BBC">
            <wp:extent cx="5166360" cy="2819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9" t="54012" r="33975"/>
                    <a:stretch/>
                  </pic:blipFill>
                  <pic:spPr bwMode="auto">
                    <a:xfrm>
                      <a:off x="0" y="0"/>
                      <a:ext cx="5166360" cy="281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E9B8C" w14:textId="77777777" w:rsidR="00F77949" w:rsidRPr="00670EAA" w:rsidRDefault="00F77949" w:rsidP="00F77949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sectPr w:rsidR="00F77949" w:rsidRPr="00670EAA" w:rsidSect="00A8731E">
      <w:pgSz w:w="12240" w:h="15840"/>
      <w:pgMar w:top="900" w:right="1710" w:bottom="90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宋体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singleLevel"/>
    <w:tmpl w:val="00000001"/>
    <w:lvl w:ilvl="0">
      <w:start w:val="13"/>
      <w:numFmt w:val="decimal"/>
      <w:suff w:val="space"/>
      <w:lvlText w:val="%1."/>
      <w:lvlJc w:val="left"/>
    </w:lvl>
  </w:abstractNum>
  <w:abstractNum w:abstractNumId="1" w15:restartNumberingAfterBreak="0">
    <w:nsid w:val="00000002"/>
    <w:multiLevelType w:val="singleLevel"/>
    <w:tmpl w:val="00000002"/>
    <w:lvl w:ilvl="0">
      <w:start w:val="11"/>
      <w:numFmt w:val="decimal"/>
      <w:suff w:val="space"/>
      <w:lvlText w:val="%1."/>
      <w:lvlJc w:val="left"/>
    </w:lvl>
  </w:abstractNum>
  <w:abstractNum w:abstractNumId="2" w15:restartNumberingAfterBreak="0">
    <w:nsid w:val="00000005"/>
    <w:multiLevelType w:val="singleLevel"/>
    <w:tmpl w:val="00000005"/>
    <w:lvl w:ilvl="0">
      <w:start w:val="5"/>
      <w:numFmt w:val="decimal"/>
      <w:suff w:val="space"/>
      <w:lvlText w:val="%1."/>
      <w:lvlJc w:val="left"/>
    </w:lvl>
  </w:abstractNum>
  <w:abstractNum w:abstractNumId="3" w15:restartNumberingAfterBreak="0">
    <w:nsid w:val="00000007"/>
    <w:multiLevelType w:val="multilevel"/>
    <w:tmpl w:val="00000007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8796EAA"/>
    <w:multiLevelType w:val="hybridMultilevel"/>
    <w:tmpl w:val="30BAA3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F55318"/>
    <w:multiLevelType w:val="singleLevel"/>
    <w:tmpl w:val="00000000"/>
    <w:lvl w:ilvl="0">
      <w:start w:val="1"/>
      <w:numFmt w:val="decimal"/>
      <w:suff w:val="space"/>
      <w:lvlText w:val="%1."/>
      <w:lvlJc w:val="left"/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doNotValidateAgainstSchema/>
  <w:doNotDemarcateInvalidXml/>
  <w:compat>
    <w:spaceForUL/>
    <w:doNotLeaveBackslashAlon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39E6"/>
    <w:rsid w:val="00017A2B"/>
    <w:rsid w:val="00024204"/>
    <w:rsid w:val="00025C67"/>
    <w:rsid w:val="00065D9B"/>
    <w:rsid w:val="00075BFE"/>
    <w:rsid w:val="00086983"/>
    <w:rsid w:val="000A26AD"/>
    <w:rsid w:val="000B204A"/>
    <w:rsid w:val="000C0F1B"/>
    <w:rsid w:val="000C360E"/>
    <w:rsid w:val="000D4C84"/>
    <w:rsid w:val="000E29C9"/>
    <w:rsid w:val="000E7598"/>
    <w:rsid w:val="000F674C"/>
    <w:rsid w:val="00110A75"/>
    <w:rsid w:val="00113E59"/>
    <w:rsid w:val="001237ED"/>
    <w:rsid w:val="0012477B"/>
    <w:rsid w:val="00125B78"/>
    <w:rsid w:val="00130439"/>
    <w:rsid w:val="00145B96"/>
    <w:rsid w:val="00145E0A"/>
    <w:rsid w:val="00155026"/>
    <w:rsid w:val="00165779"/>
    <w:rsid w:val="00166A90"/>
    <w:rsid w:val="00170DCE"/>
    <w:rsid w:val="00172A27"/>
    <w:rsid w:val="00195D89"/>
    <w:rsid w:val="00196CBE"/>
    <w:rsid w:val="001A12F5"/>
    <w:rsid w:val="001A560B"/>
    <w:rsid w:val="001C3131"/>
    <w:rsid w:val="001C69F1"/>
    <w:rsid w:val="001D10C6"/>
    <w:rsid w:val="001E1EDC"/>
    <w:rsid w:val="0020446C"/>
    <w:rsid w:val="00205639"/>
    <w:rsid w:val="00205FEE"/>
    <w:rsid w:val="00214993"/>
    <w:rsid w:val="002176AA"/>
    <w:rsid w:val="002251F6"/>
    <w:rsid w:val="00231536"/>
    <w:rsid w:val="00231B7C"/>
    <w:rsid w:val="002344F7"/>
    <w:rsid w:val="002478EF"/>
    <w:rsid w:val="00253CF9"/>
    <w:rsid w:val="00270E35"/>
    <w:rsid w:val="002C1272"/>
    <w:rsid w:val="002C3083"/>
    <w:rsid w:val="002C34DE"/>
    <w:rsid w:val="002C3C6F"/>
    <w:rsid w:val="002C76F4"/>
    <w:rsid w:val="002D0D57"/>
    <w:rsid w:val="002F3012"/>
    <w:rsid w:val="002F66A9"/>
    <w:rsid w:val="00301B16"/>
    <w:rsid w:val="0030417A"/>
    <w:rsid w:val="003153A1"/>
    <w:rsid w:val="003163BB"/>
    <w:rsid w:val="00321F6E"/>
    <w:rsid w:val="00324DC7"/>
    <w:rsid w:val="00335961"/>
    <w:rsid w:val="00360855"/>
    <w:rsid w:val="0036640E"/>
    <w:rsid w:val="00367E81"/>
    <w:rsid w:val="00367F97"/>
    <w:rsid w:val="00371D22"/>
    <w:rsid w:val="00372B8F"/>
    <w:rsid w:val="00377DF0"/>
    <w:rsid w:val="00377F76"/>
    <w:rsid w:val="0039396A"/>
    <w:rsid w:val="00397FAE"/>
    <w:rsid w:val="003B15EA"/>
    <w:rsid w:val="003C59A7"/>
    <w:rsid w:val="003D0D21"/>
    <w:rsid w:val="003E60E2"/>
    <w:rsid w:val="003E7007"/>
    <w:rsid w:val="003E7222"/>
    <w:rsid w:val="003F68CD"/>
    <w:rsid w:val="00401216"/>
    <w:rsid w:val="00402A7B"/>
    <w:rsid w:val="0041563D"/>
    <w:rsid w:val="0041667F"/>
    <w:rsid w:val="00427D9B"/>
    <w:rsid w:val="004416EB"/>
    <w:rsid w:val="004616C2"/>
    <w:rsid w:val="0046451C"/>
    <w:rsid w:val="00474441"/>
    <w:rsid w:val="00491506"/>
    <w:rsid w:val="00496C83"/>
    <w:rsid w:val="004973BE"/>
    <w:rsid w:val="004B0518"/>
    <w:rsid w:val="004C407B"/>
    <w:rsid w:val="004C44C2"/>
    <w:rsid w:val="004D0D93"/>
    <w:rsid w:val="004D5C2B"/>
    <w:rsid w:val="004D7308"/>
    <w:rsid w:val="004E2327"/>
    <w:rsid w:val="004F1B76"/>
    <w:rsid w:val="004F6D6F"/>
    <w:rsid w:val="0050620B"/>
    <w:rsid w:val="005213FF"/>
    <w:rsid w:val="0052727C"/>
    <w:rsid w:val="00537897"/>
    <w:rsid w:val="00540D58"/>
    <w:rsid w:val="00542C75"/>
    <w:rsid w:val="00543D74"/>
    <w:rsid w:val="00552597"/>
    <w:rsid w:val="00553208"/>
    <w:rsid w:val="00556D3E"/>
    <w:rsid w:val="00567321"/>
    <w:rsid w:val="00567417"/>
    <w:rsid w:val="00571C79"/>
    <w:rsid w:val="005723F2"/>
    <w:rsid w:val="00581BF1"/>
    <w:rsid w:val="0058646C"/>
    <w:rsid w:val="005865DE"/>
    <w:rsid w:val="005A1512"/>
    <w:rsid w:val="005D04B3"/>
    <w:rsid w:val="005D7565"/>
    <w:rsid w:val="005E73FA"/>
    <w:rsid w:val="005E7634"/>
    <w:rsid w:val="005F62CF"/>
    <w:rsid w:val="005F6AB2"/>
    <w:rsid w:val="00605C70"/>
    <w:rsid w:val="0062556E"/>
    <w:rsid w:val="00627309"/>
    <w:rsid w:val="0062756C"/>
    <w:rsid w:val="00630369"/>
    <w:rsid w:val="0063348A"/>
    <w:rsid w:val="0065234E"/>
    <w:rsid w:val="00654839"/>
    <w:rsid w:val="00655576"/>
    <w:rsid w:val="006647C6"/>
    <w:rsid w:val="00670EAA"/>
    <w:rsid w:val="00681128"/>
    <w:rsid w:val="0069329C"/>
    <w:rsid w:val="00693F4C"/>
    <w:rsid w:val="006A0965"/>
    <w:rsid w:val="006B18D0"/>
    <w:rsid w:val="006C3491"/>
    <w:rsid w:val="006C7093"/>
    <w:rsid w:val="006E057F"/>
    <w:rsid w:val="006E25D3"/>
    <w:rsid w:val="006E2FF9"/>
    <w:rsid w:val="006E4984"/>
    <w:rsid w:val="006E4C93"/>
    <w:rsid w:val="006E57B9"/>
    <w:rsid w:val="006F64E6"/>
    <w:rsid w:val="0070057A"/>
    <w:rsid w:val="00702D50"/>
    <w:rsid w:val="007032F4"/>
    <w:rsid w:val="0072212C"/>
    <w:rsid w:val="007323CA"/>
    <w:rsid w:val="00740471"/>
    <w:rsid w:val="007420FD"/>
    <w:rsid w:val="0075177C"/>
    <w:rsid w:val="00757F8E"/>
    <w:rsid w:val="007607B7"/>
    <w:rsid w:val="0076232C"/>
    <w:rsid w:val="00773A83"/>
    <w:rsid w:val="00785D4D"/>
    <w:rsid w:val="00791ECA"/>
    <w:rsid w:val="007A104F"/>
    <w:rsid w:val="007A3148"/>
    <w:rsid w:val="007B5A54"/>
    <w:rsid w:val="007C21F9"/>
    <w:rsid w:val="007D168E"/>
    <w:rsid w:val="007E0B6C"/>
    <w:rsid w:val="007E4F81"/>
    <w:rsid w:val="007F486D"/>
    <w:rsid w:val="007F5EB6"/>
    <w:rsid w:val="00802CD0"/>
    <w:rsid w:val="00813A9C"/>
    <w:rsid w:val="00825A18"/>
    <w:rsid w:val="008313B8"/>
    <w:rsid w:val="00836F35"/>
    <w:rsid w:val="008374F7"/>
    <w:rsid w:val="008409F5"/>
    <w:rsid w:val="008437EE"/>
    <w:rsid w:val="00852F4B"/>
    <w:rsid w:val="00854D32"/>
    <w:rsid w:val="00860188"/>
    <w:rsid w:val="00862ACC"/>
    <w:rsid w:val="0087108E"/>
    <w:rsid w:val="00893A78"/>
    <w:rsid w:val="008A5C47"/>
    <w:rsid w:val="008A7CD1"/>
    <w:rsid w:val="008B6A18"/>
    <w:rsid w:val="008B76B5"/>
    <w:rsid w:val="008D6ECE"/>
    <w:rsid w:val="008D7668"/>
    <w:rsid w:val="008E2EBA"/>
    <w:rsid w:val="008E4930"/>
    <w:rsid w:val="0090778E"/>
    <w:rsid w:val="009308F0"/>
    <w:rsid w:val="00974BCF"/>
    <w:rsid w:val="00974C94"/>
    <w:rsid w:val="00993E1F"/>
    <w:rsid w:val="009A1FD2"/>
    <w:rsid w:val="009A5044"/>
    <w:rsid w:val="009B0B62"/>
    <w:rsid w:val="009C259D"/>
    <w:rsid w:val="009D1EFC"/>
    <w:rsid w:val="009F0671"/>
    <w:rsid w:val="00A046D2"/>
    <w:rsid w:val="00A15CAD"/>
    <w:rsid w:val="00A25A0E"/>
    <w:rsid w:val="00A35095"/>
    <w:rsid w:val="00A3535E"/>
    <w:rsid w:val="00A419E9"/>
    <w:rsid w:val="00A44C07"/>
    <w:rsid w:val="00A6069C"/>
    <w:rsid w:val="00A618F9"/>
    <w:rsid w:val="00A7021A"/>
    <w:rsid w:val="00A7084E"/>
    <w:rsid w:val="00A77BF0"/>
    <w:rsid w:val="00A80171"/>
    <w:rsid w:val="00A872C0"/>
    <w:rsid w:val="00A8731E"/>
    <w:rsid w:val="00A90277"/>
    <w:rsid w:val="00A93FE9"/>
    <w:rsid w:val="00A97F87"/>
    <w:rsid w:val="00AA34F2"/>
    <w:rsid w:val="00AB323B"/>
    <w:rsid w:val="00AB5EA0"/>
    <w:rsid w:val="00AC3C96"/>
    <w:rsid w:val="00AC4DE0"/>
    <w:rsid w:val="00AC62BA"/>
    <w:rsid w:val="00AC7423"/>
    <w:rsid w:val="00AD3B95"/>
    <w:rsid w:val="00AD4A9A"/>
    <w:rsid w:val="00AD6826"/>
    <w:rsid w:val="00B10EE2"/>
    <w:rsid w:val="00B21808"/>
    <w:rsid w:val="00B237CF"/>
    <w:rsid w:val="00B330FA"/>
    <w:rsid w:val="00B47A92"/>
    <w:rsid w:val="00B5587C"/>
    <w:rsid w:val="00B568CE"/>
    <w:rsid w:val="00B64D47"/>
    <w:rsid w:val="00B66FAD"/>
    <w:rsid w:val="00B84CDF"/>
    <w:rsid w:val="00BB0D18"/>
    <w:rsid w:val="00BB1B2D"/>
    <w:rsid w:val="00BC3AAF"/>
    <w:rsid w:val="00BE1809"/>
    <w:rsid w:val="00BE7E47"/>
    <w:rsid w:val="00C21D95"/>
    <w:rsid w:val="00C27943"/>
    <w:rsid w:val="00C36299"/>
    <w:rsid w:val="00C41158"/>
    <w:rsid w:val="00CB539F"/>
    <w:rsid w:val="00CB5D4D"/>
    <w:rsid w:val="00CC41DE"/>
    <w:rsid w:val="00CE642D"/>
    <w:rsid w:val="00CE67C7"/>
    <w:rsid w:val="00D11EA6"/>
    <w:rsid w:val="00D13380"/>
    <w:rsid w:val="00D1666B"/>
    <w:rsid w:val="00D43BE6"/>
    <w:rsid w:val="00D43F98"/>
    <w:rsid w:val="00D528C1"/>
    <w:rsid w:val="00D70435"/>
    <w:rsid w:val="00D94252"/>
    <w:rsid w:val="00DA4EF3"/>
    <w:rsid w:val="00DB5995"/>
    <w:rsid w:val="00DC2150"/>
    <w:rsid w:val="00DC22DD"/>
    <w:rsid w:val="00DC7C84"/>
    <w:rsid w:val="00DE1A92"/>
    <w:rsid w:val="00DF7817"/>
    <w:rsid w:val="00E01050"/>
    <w:rsid w:val="00E02FC8"/>
    <w:rsid w:val="00E04233"/>
    <w:rsid w:val="00E05000"/>
    <w:rsid w:val="00E0522C"/>
    <w:rsid w:val="00E131DE"/>
    <w:rsid w:val="00E134CD"/>
    <w:rsid w:val="00E17750"/>
    <w:rsid w:val="00E317EF"/>
    <w:rsid w:val="00E531D3"/>
    <w:rsid w:val="00E66A82"/>
    <w:rsid w:val="00E71BFA"/>
    <w:rsid w:val="00E87403"/>
    <w:rsid w:val="00EA2339"/>
    <w:rsid w:val="00EA3AA6"/>
    <w:rsid w:val="00EB7ED5"/>
    <w:rsid w:val="00EC4825"/>
    <w:rsid w:val="00EC5AAC"/>
    <w:rsid w:val="00ED5CD4"/>
    <w:rsid w:val="00EF5250"/>
    <w:rsid w:val="00F021E9"/>
    <w:rsid w:val="00F14ADD"/>
    <w:rsid w:val="00F237C1"/>
    <w:rsid w:val="00F33FEB"/>
    <w:rsid w:val="00F345F6"/>
    <w:rsid w:val="00F420E8"/>
    <w:rsid w:val="00F55348"/>
    <w:rsid w:val="00F60597"/>
    <w:rsid w:val="00F608F2"/>
    <w:rsid w:val="00F6507B"/>
    <w:rsid w:val="00F6607B"/>
    <w:rsid w:val="00F66E90"/>
    <w:rsid w:val="00F751B1"/>
    <w:rsid w:val="00F765E8"/>
    <w:rsid w:val="00F77949"/>
    <w:rsid w:val="00F81D3D"/>
    <w:rsid w:val="00F87757"/>
    <w:rsid w:val="00FB7F06"/>
    <w:rsid w:val="00FE2286"/>
    <w:rsid w:val="00FE5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04D0F967"/>
  <w15:docId w15:val="{8AF7EDD2-E6DD-4479-A869-A82DBF8E1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8"/>
      <w:szCs w:val="24"/>
      <w:lang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FF"/>
      <w:u w:val="single"/>
    </w:rPr>
  </w:style>
  <w:style w:type="paragraph" w:styleId="BodyText">
    <w:name w:val="Body Text"/>
    <w:basedOn w:val="Normal"/>
    <w:rPr>
      <w:sz w:val="24"/>
    </w:rPr>
  </w:style>
  <w:style w:type="paragraph" w:styleId="ListParagraph">
    <w:name w:val="List Paragraph"/>
    <w:basedOn w:val="Normal"/>
    <w:uiPriority w:val="34"/>
    <w:qFormat/>
    <w:pPr>
      <w:ind w:left="720"/>
    </w:pPr>
  </w:style>
  <w:style w:type="paragraph" w:customStyle="1" w:styleId="Default">
    <w:name w:val="Default"/>
    <w:pPr>
      <w:autoSpaceDE w:val="0"/>
      <w:autoSpaceDN w:val="0"/>
      <w:adjustRightInd w:val="0"/>
    </w:pPr>
    <w:rPr>
      <w:color w:val="000000"/>
      <w:sz w:val="24"/>
      <w:szCs w:val="24"/>
      <w:lang w:eastAsia="en-US"/>
    </w:rPr>
  </w:style>
  <w:style w:type="paragraph" w:styleId="NoSpacing">
    <w:name w:val="No Spacing"/>
    <w:qFormat/>
    <w:rPr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74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7417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9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customXml" Target="ink/ink6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customXml" Target="ink/ink2.xm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customXml" Target="ink/ink3.xm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customXml" Target="ink/ink5.xml"/><Relationship Id="rId5" Type="http://schemas.openxmlformats.org/officeDocument/2006/relationships/image" Target="media/image1.png"/><Relationship Id="rId15" Type="http://schemas.openxmlformats.org/officeDocument/2006/relationships/customXml" Target="ink/ink1.xml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10" Type="http://schemas.openxmlformats.org/officeDocument/2006/relationships/image" Target="media/image6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ustomXml" Target="ink/ink4.xml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08:03:53.2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2969 240 24575,'-32'-3'0,"1"0"0,-1-2 0,-53-16 0,33 8 0,-736-150 0,673 148 0,-1 4 0,0 6 0,-194 15 0,189-2 0,-236 48 0,289-43 0,48-10 0,1 1 0,0 0 0,1 1 0,-32 13 0,-125 58 0,157-67 0,0 0 0,1 2 0,0 0 0,1 1 0,0 1 0,1 0 0,0 1 0,-15 20 0,9-11 0,-1-1 0,-36 26 0,50-41 0,-1 1 0,1 0 0,1 1 0,-1-1 0,2 1 0,-1 1 0,1-1 0,0 1 0,1 0 0,0 0 0,1 1 0,-6 20 0,6-20 0,0-1 0,-1 0 0,0 0 0,-1 0 0,-9 11 0,8-12 0,1 0 0,1 0 0,-1 0 0,1 1 0,1 0 0,-4 12 0,3 6 0,1 0 0,2 0 0,1 1 0,1-1 0,5 40 0,-4-61 0,1 0 0,-1-1 0,1 1 0,0-1 0,1 0 0,0 1 0,0-1 0,0 0 0,1-1 0,0 1 0,5 6 0,11 11 0,29 25 0,-7-7 0,-28-28 0,0 1 0,1-2 0,1 0 0,0-1 0,0-1 0,28 13 0,113 39 0,-123-50 0,100 30 0,2-7 0,182 25 0,236-11 0,5-45 0,-441-4 0,122 11 0,-11 0 0,337-12 0,-542 0 0,1-2 0,-1 0 0,0-1 0,0-2 0,-1 0 0,30-12 0,134-69 0,-150 67 0,2 1 0,-2-2 0,58-44 0,-81 54 0,-1 0 0,0-1 0,-1-1 0,0 0 0,-1 0 0,0-1 0,-1-1 0,-1 0 0,11-23 0,-16 29 0,-1 0 0,-1 1 0,1-1 0,-1 0 0,-1 0 0,0-1 0,0 1 0,-1 0 0,0 0 0,0 0 0,-1 0 0,0-1 0,-1 1 0,0 0 0,-5-14 0,-2 2 0,-1 1 0,-1 0 0,-1 0 0,0 1 0,-19-21 0,-8-10 0,-1 2 0,-3 1 0,-2 2 0,-76-58 0,-187-96 0,160 130 0,126 59 0,0 2 0,-30-7 0,-5-2 0,29 7 0,-2 2 0,1 2 0,-1 0 0,0 2 0,0 1 0,0 1 0,-58 5 0,71 0-1365,3 2-5461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08:03:49.3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3898 1040 24575,'-36'-27'0,"2"-1"0,-43-44 0,21 19 0,-477-401 0,442 386 0,-2 4 0,-146-74 0,190 114 0,-2 2 0,0 2 0,-1 3 0,-1 2 0,-1 2 0,0 3 0,-64-4 0,-392 15 0,424 5 0,0 3 0,1 5 0,-135 39 0,-241 106 0,316-106 0,78-29 0,-129 53 0,40 15 0,132-77 0,16-9 0,0 1 0,0 0 0,0 0 0,1 0 0,0 1 0,0 0 0,1 1 0,0-1 0,-7 15 0,-3 10 0,-17 47 0,8-16 0,10-25 0,2 2 0,2 0 0,1 0 0,3 1 0,1 0 0,2 1 0,2-1 0,4 55 0,-1-66 0,3 1 0,0 0 0,2-1 0,1 0 0,2 0 0,1 0 0,1-1 0,20 37 0,-13-35 0,2 0 0,1-1 0,1-1 0,2-1 0,1-1 0,1-1 0,1-1 0,36 26 0,-24-24 0,1-3 0,2-1 0,0-1 0,1-3 0,1-2 0,48 14 0,33 4 0,2-5 0,183 21 0,-245-45 0,258 16 0,-36-29 0,-206 1 0,124-26 0,-124 14 0,0-3 0,-2-3 0,103-45 0,-180 67 0,208-104 0,-158 76 0,92-70 0,-66 43 0,-53 40 0,-2-1 0,0-1 0,-1-1 0,-1-1 0,19-22 0,125-194 0,-155 219 0,-6 10 0,0 0 0,0 0 0,1 0 0,-1 1 0,2-1 0,-1 1 0,1 1 0,0-1 0,7-4 0,36-21 0,2 3 0,1 3 0,2 1 0,56-16 0,24-12 0,-21 5 0,181-73 0,-203 86 0,93-32 0,-144 54 0,0 1 0,70-7 0,17-2 0,-80 11 0,87-5 0,90 16-1365,-191-2-5461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08:04:01.3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08:04:00.0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08:03:41.9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3222 829 24575,'-49'-96'0,"-69"-102"0,91 159 0,-2 1 0,-2 2 0,-1 1 0,-1 2 0,-43-34 0,25 29 0,-2 2 0,-1 2 0,-112-50 0,120 65 0,0 3 0,-2 1 0,0 2 0,0 3 0,-80-7 0,-325 13 0,242 7 0,148-1 0,0 2 0,-63 14 0,-121 37 0,22-17 0,59-13 0,117-12 0,0 2 0,2 2 0,0 2 0,1 2 0,0 2 0,-46 32 0,73-40 0,0 0 0,1 1 0,1 1 0,1 0 0,0 2 0,1 0 0,-15 26 0,28-43 0,-6 11 0,1 1 0,0-1 0,1 1 0,0 0 0,1 1 0,1-1 0,0 1 0,1 0 0,1 0 0,-1 16 0,1 18 0,7 85 0,-3-117 0,1-1 0,1 0 0,0 0 0,1 0 0,1 0 0,11 23 0,4 0 0,30 44 0,-25-51 0,1-1 0,1-1 0,1-1 0,66 48 0,21-2 0,-84-56 0,6 1 0,1-1 0,63 19 0,-21-7 0,86 25 0,-37-13 0,-75-26 0,1-3 0,0-2 0,1-2 0,89 2 0,188-9 0,-179-4 0,-94-2 0,0-1 0,112-25 0,-130 17 0,-1-2 0,57-28 0,-92 39 0,191-98 0,-27-6 0,-131 81 0,-30 18 0,1 1 0,1 0 0,16-7 0,60-29 0,-80 38 0,1 0 0,-1 0 0,0 0 0,0-1 0,12-12 0,23-16 0,-35 29 0,0-1 0,-1 0 0,1-1 0,-1 0 0,-1 0 0,1 0 0,5-10 0,35-60 0,-36 58 0,-6 8-124,0 0 0,-1-1 0,-1 1 0,0-1 0,0 1 0,-1-1-1,-1 0 1,0 0 0,0 0 0,-3-22 0,2 16-6702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08:03:38.2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5105 912 24575,'-3'0'0,"0"0"0,0-1 0,0 1 0,1-1 0,-1 1 0,0-1 0,0 0 0,0 0 0,1 0 0,-5-2 0,-10-5 0,-611-249-485,24 8-573,-9 26 1352,466 180-86,-2 6 0,-2 7 0,0 6 1,-2 6-1,-201 4 0,44 20-208,234-1 0,0 4 0,-78 18 0,-85 25 0,78-18 0,-205 68 0,343-93 0,0 0 0,-33 18 0,47-19 0,0 0 0,0 0 0,1 0 0,0 1 0,-10 15 0,-8 9 0,-52 62 0,-28 32 0,70-89 0,2 1 0,1 2 0,-39 65 0,25-10 0,32-63 0,-1 0 0,-28 41 0,37-63 0,1 0 0,0 1 0,1 0 0,0 0 0,1 0 0,0 0 0,1 1 0,0 0 0,-1 20 0,1 15 0,4 60 0,0-48 0,-1 8 0,2 59 0,-1-119 0,1 0 0,0 1 0,1-1 0,0-1 0,0 1 0,1 0 0,0-1 0,0 0 0,1 1 0,-1-2 0,2 1 0,-1-1 0,1 1 0,7 5 0,8 7 0,1-1 0,45 28 0,-15-16 0,2-2 0,85 31 0,120 25 0,-258-84 0,89 30 0,52 13 0,19 9 0,8 2 0,-34-19 0,155 65 0,-237-77 0,-35-14 0,1-1 0,1 0 0,-1-2 0,37 8 0,187 18 0,367 0 0,-596-32 0,53 1 0,0-3 0,0-3 0,120-24 0,126-79 0,-207 68 0,-57 21 0,-1-2 0,-1-3 0,-1-1 0,-1-2 0,-1-2 0,44-39 0,-32 19 0,44-35 0,131-73 0,-192 129 0,-2-2 0,36-37 0,-57 52 0,1 1 0,28-18 0,6-5 0,-41 28 0,0-1 0,-1-1 0,-1 0 0,0 0 0,0 0 0,-1-1 0,7-16 0,22-34 0,-22 42 0,-2 0 0,0-1 0,14-39 0,-20 42 0,-1 0 0,2-20 0,-4 20 0,0 1 0,10-27 0,-5 19-195,0 0 0,-2-1 0,-1 0 0,-1 0 0,-1 0 0,-1-39 0,-2 47-6631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94</Words>
  <Characters>539</Characters>
  <Application>Microsoft Office Word</Application>
  <DocSecurity>0</DocSecurity>
  <PresentationFormat/>
  <Lines>4</Lines>
  <Paragraphs>1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Tutorial on Keil tools</vt:lpstr>
    </vt:vector>
  </TitlesOfParts>
  <Company>kantheti's</Company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Tutorial on Keil tools</dc:title>
  <dc:creator>Alex Yang</dc:creator>
  <cp:lastModifiedBy>SWATHI AENUGU</cp:lastModifiedBy>
  <cp:revision>3</cp:revision>
  <cp:lastPrinted>2019-09-22T05:47:00Z</cp:lastPrinted>
  <dcterms:created xsi:type="dcterms:W3CDTF">2022-03-10T07:34:00Z</dcterms:created>
  <dcterms:modified xsi:type="dcterms:W3CDTF">2022-03-10T08:04:00Z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1033-9.1.0.4058</vt:lpwstr>
  </property>
</Properties>
</file>